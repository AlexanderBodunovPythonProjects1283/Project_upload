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4A0F45" w:rsidRPr="00C240C1" w14:paraId="7E44B407" w14:textId="77777777" w:rsidTr="00057E8D">
        <w:tc>
          <w:tcPr>
            <w:tcW w:w="1383" w:type="dxa"/>
          </w:tcPr>
          <w:p w14:paraId="01F87D0E" w14:textId="7D4B787C" w:rsidR="004A0F45" w:rsidRPr="00C240C1" w:rsidRDefault="004A0F45" w:rsidP="00057E8D">
            <w:pPr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0748768C" wp14:editId="25565D7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34E22B4C" w14:textId="77777777" w:rsidR="004A0F45" w:rsidRPr="00C240C1" w:rsidRDefault="004A0F45" w:rsidP="00057E8D">
            <w:pPr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63A3D8B4" w14:textId="77777777" w:rsidR="004A0F45" w:rsidRPr="00C240C1" w:rsidRDefault="004A0F45" w:rsidP="00057E8D">
            <w:pPr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FBD56EC" w14:textId="77777777" w:rsidR="004A0F45" w:rsidRPr="00C240C1" w:rsidRDefault="004A0F45" w:rsidP="00057E8D">
            <w:pPr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3DBC53EE" w14:textId="77777777" w:rsidR="004A0F45" w:rsidRPr="00C240C1" w:rsidRDefault="004A0F45" w:rsidP="00057E8D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CECB423" w14:textId="77777777" w:rsidR="004A0F45" w:rsidRPr="00C240C1" w:rsidRDefault="004A0F45" w:rsidP="00057E8D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1FC7AB63" w14:textId="77777777" w:rsidR="004A0F45" w:rsidRPr="00C240C1" w:rsidRDefault="004A0F45" w:rsidP="00057E8D">
            <w:pPr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4A06B46E" w14:textId="77777777" w:rsidR="004A0F45" w:rsidRPr="00C240C1" w:rsidRDefault="004A0F45" w:rsidP="00057E8D">
            <w:pPr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CBB691B" w14:textId="77777777" w:rsidR="004A0F45" w:rsidRPr="00C240C1" w:rsidRDefault="004A0F45" w:rsidP="004A0F45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2CBBEE54" w14:textId="77777777" w:rsidR="004A0F45" w:rsidRPr="001F332B" w:rsidRDefault="004A0F45" w:rsidP="004A0F45">
      <w:pPr>
        <w:rPr>
          <w:rFonts w:ascii="Times New Roman" w:hAnsi="Times New Roman"/>
          <w:b/>
          <w:sz w:val="36"/>
        </w:rPr>
      </w:pPr>
    </w:p>
    <w:p w14:paraId="473FD471" w14:textId="77777777" w:rsidR="00064253" w:rsidRPr="003A30B8" w:rsidRDefault="00064253" w:rsidP="00064253">
      <w:pPr>
        <w:rPr>
          <w:rFonts w:ascii="Times New Roman" w:eastAsia="Times New Roman" w:hAnsi="Times New Roman" w:cs="Times New Roman"/>
          <w:sz w:val="24"/>
          <w:lang w:eastAsia="ru-RU"/>
        </w:rPr>
      </w:pPr>
      <w:r w:rsidRPr="003A30B8">
        <w:rPr>
          <w:rFonts w:ascii="Times New Roman" w:eastAsia="Times New Roman" w:hAnsi="Times New Roman" w:cs="Times New Roman"/>
          <w:sz w:val="24"/>
          <w:lang w:eastAsia="ru-RU"/>
        </w:rPr>
        <w:t xml:space="preserve">ФАКУЛЬТЕТ 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  <w:t>«Информатика и системы управления» (ИУ)</w:t>
      </w:r>
    </w:p>
    <w:p w14:paraId="76C5C133" w14:textId="77777777" w:rsidR="00064253" w:rsidRPr="003A30B8" w:rsidRDefault="00064253" w:rsidP="00064253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14:paraId="1B91ACAD" w14:textId="77777777" w:rsidR="00064253" w:rsidRPr="003A30B8" w:rsidRDefault="00064253" w:rsidP="00064253">
      <w:pPr>
        <w:rPr>
          <w:rFonts w:ascii="Times New Roman" w:eastAsia="Times New Roman" w:hAnsi="Times New Roman" w:cs="Times New Roman"/>
          <w:iCs/>
          <w:sz w:val="24"/>
          <w:lang w:eastAsia="ru-RU"/>
        </w:rPr>
      </w:pPr>
      <w:r w:rsidRPr="003A30B8">
        <w:rPr>
          <w:rFonts w:ascii="Times New Roman" w:eastAsia="Times New Roman" w:hAnsi="Times New Roman" w:cs="Times New Roman"/>
          <w:sz w:val="24"/>
          <w:lang w:eastAsia="ru-RU"/>
        </w:rPr>
        <w:t xml:space="preserve">КАФЕДРА 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  <w:t>«Системы обработки информации и управления» (ИУ5)</w:t>
      </w:r>
    </w:p>
    <w:p w14:paraId="3C63C8BE" w14:textId="77777777" w:rsidR="004A0F45" w:rsidRPr="00C240C1" w:rsidRDefault="004A0F45" w:rsidP="004A0F45">
      <w:pPr>
        <w:rPr>
          <w:rFonts w:ascii="Times New Roman" w:hAnsi="Times New Roman"/>
          <w:i/>
        </w:rPr>
      </w:pPr>
    </w:p>
    <w:p w14:paraId="5B18EE0C" w14:textId="77777777" w:rsidR="004A0F45" w:rsidRPr="00C240C1" w:rsidRDefault="004A0F45" w:rsidP="004A0F45">
      <w:pPr>
        <w:rPr>
          <w:rFonts w:ascii="Times New Roman" w:hAnsi="Times New Roman"/>
          <w:i/>
          <w:sz w:val="18"/>
        </w:rPr>
      </w:pPr>
    </w:p>
    <w:p w14:paraId="66713812" w14:textId="77777777" w:rsidR="004A0F45" w:rsidRPr="00C240C1" w:rsidRDefault="004A0F45" w:rsidP="004A0F45">
      <w:pPr>
        <w:rPr>
          <w:rFonts w:ascii="Times New Roman" w:hAnsi="Times New Roman"/>
          <w:i/>
          <w:sz w:val="32"/>
        </w:rPr>
      </w:pPr>
    </w:p>
    <w:p w14:paraId="2080F218" w14:textId="77777777" w:rsidR="004A0F45" w:rsidRPr="00C240C1" w:rsidRDefault="004A0F45" w:rsidP="004A0F45">
      <w:pPr>
        <w:rPr>
          <w:rFonts w:ascii="Times New Roman" w:hAnsi="Times New Roman"/>
          <w:i/>
          <w:sz w:val="32"/>
        </w:rPr>
      </w:pPr>
    </w:p>
    <w:p w14:paraId="0DD4373F" w14:textId="77777777" w:rsidR="004A0F45" w:rsidRPr="00C240C1" w:rsidRDefault="004A0F45" w:rsidP="004A0F45">
      <w:pPr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1582C07" w14:textId="77777777" w:rsidR="004A0F45" w:rsidRPr="00C240C1" w:rsidRDefault="004A0F45" w:rsidP="004A0F45">
      <w:pPr>
        <w:jc w:val="center"/>
        <w:rPr>
          <w:rFonts w:ascii="Times New Roman" w:hAnsi="Times New Roman"/>
          <w:i/>
        </w:rPr>
      </w:pPr>
    </w:p>
    <w:p w14:paraId="4E9DCE9A" w14:textId="77777777" w:rsidR="004A0F45" w:rsidRPr="00C240C1" w:rsidRDefault="004A0F45" w:rsidP="004A0F45">
      <w:pPr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70BBD6B" w14:textId="77777777" w:rsidR="004A0F45" w:rsidRPr="00C240C1" w:rsidRDefault="004A0F45" w:rsidP="004A0F45">
      <w:pPr>
        <w:jc w:val="center"/>
        <w:rPr>
          <w:rFonts w:ascii="Times New Roman" w:hAnsi="Times New Roman"/>
          <w:b/>
          <w:i/>
          <w:sz w:val="28"/>
        </w:rPr>
      </w:pPr>
    </w:p>
    <w:p w14:paraId="386E72AF" w14:textId="77777777" w:rsidR="004A0F45" w:rsidRDefault="004A0F45" w:rsidP="004A0F45">
      <w:pPr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03281FD" w14:textId="77777777" w:rsidR="004A0F45" w:rsidRPr="001E21D6" w:rsidRDefault="004A0F45" w:rsidP="004A0F45">
      <w:pPr>
        <w:jc w:val="center"/>
        <w:rPr>
          <w:rFonts w:ascii="Times New Roman" w:hAnsi="Times New Roman"/>
          <w:b/>
          <w:i/>
          <w:sz w:val="14"/>
        </w:rPr>
      </w:pPr>
    </w:p>
    <w:p w14:paraId="2CB1754B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EED826F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8B1A96C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2BD90EB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D6D4470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3E757F4" w14:textId="77777777" w:rsidR="004A0F45" w:rsidRPr="00C240C1" w:rsidRDefault="004A0F45" w:rsidP="004A0F45">
      <w:pPr>
        <w:ind w:hanging="567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D25FF42" w14:textId="77777777" w:rsidR="004A0F45" w:rsidRPr="00C240C1" w:rsidRDefault="004A0F45" w:rsidP="004A0F45">
      <w:pPr>
        <w:rPr>
          <w:rFonts w:ascii="Times New Roman" w:hAnsi="Times New Roman"/>
        </w:rPr>
      </w:pPr>
    </w:p>
    <w:p w14:paraId="35BE7C17" w14:textId="4A29505E" w:rsidR="004A0F45" w:rsidRDefault="004A0F45" w:rsidP="004A0F45">
      <w:pPr>
        <w:rPr>
          <w:rFonts w:ascii="Times New Roman" w:hAnsi="Times New Roman"/>
        </w:rPr>
      </w:pPr>
    </w:p>
    <w:p w14:paraId="2DFD11F9" w14:textId="60A73F8B" w:rsidR="00AF0A64" w:rsidRDefault="00AF0A64" w:rsidP="004A0F45">
      <w:pPr>
        <w:rPr>
          <w:rFonts w:ascii="Times New Roman" w:hAnsi="Times New Roman"/>
        </w:rPr>
      </w:pPr>
    </w:p>
    <w:p w14:paraId="0B3D9948" w14:textId="552E1434" w:rsidR="00AF0A64" w:rsidRDefault="00AF0A64" w:rsidP="004A0F45">
      <w:pPr>
        <w:rPr>
          <w:rFonts w:ascii="Times New Roman" w:hAnsi="Times New Roman"/>
        </w:rPr>
      </w:pPr>
    </w:p>
    <w:p w14:paraId="63C9FFCE" w14:textId="77777777" w:rsidR="00AF0A64" w:rsidRPr="00C240C1" w:rsidRDefault="00AF0A64" w:rsidP="004A0F45">
      <w:pPr>
        <w:rPr>
          <w:rFonts w:ascii="Times New Roman" w:hAnsi="Times New Roman"/>
        </w:rPr>
      </w:pPr>
    </w:p>
    <w:p w14:paraId="67AB5499" w14:textId="77777777" w:rsidR="004A0F45" w:rsidRPr="00C240C1" w:rsidRDefault="004A0F45" w:rsidP="004A0F45">
      <w:pPr>
        <w:rPr>
          <w:rFonts w:ascii="Times New Roman" w:hAnsi="Times New Roman"/>
        </w:rPr>
      </w:pPr>
    </w:p>
    <w:p w14:paraId="01F0A9BE" w14:textId="2ED15CE9" w:rsidR="00AF0A64" w:rsidRPr="003A30B8" w:rsidRDefault="00AF0A64" w:rsidP="00AF0A64">
      <w:pPr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3A30B8">
        <w:rPr>
          <w:rFonts w:ascii="Times New Roman" w:eastAsia="Times New Roman" w:hAnsi="Times New Roman" w:cs="Times New Roman"/>
          <w:sz w:val="24"/>
          <w:lang w:eastAsia="ru-RU"/>
        </w:rPr>
        <w:t>Студент группы ИУ5-1</w:t>
      </w:r>
      <w:r>
        <w:rPr>
          <w:rFonts w:ascii="Times New Roman" w:eastAsia="Times New Roman" w:hAnsi="Times New Roman" w:cs="Times New Roman"/>
          <w:sz w:val="24"/>
          <w:lang w:eastAsia="ru-RU"/>
        </w:rPr>
        <w:t>3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>М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_________________  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Бодунов 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>А.</w:t>
      </w:r>
      <w:r>
        <w:rPr>
          <w:rFonts w:ascii="Times New Roman" w:eastAsia="Times New Roman" w:hAnsi="Times New Roman" w:cs="Times New Roman"/>
          <w:sz w:val="24"/>
          <w:lang w:eastAsia="ru-RU"/>
        </w:rPr>
        <w:t>Г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8AC83B7" w14:textId="77777777" w:rsidR="00AF0A64" w:rsidRPr="003A30B8" w:rsidRDefault="00AF0A64" w:rsidP="00AF0A64">
      <w:pPr>
        <w:jc w:val="both"/>
        <w:rPr>
          <w:rFonts w:ascii="Times New Roman" w:eastAsia="Times New Roman" w:hAnsi="Times New Roman" w:cs="Times New Roman"/>
          <w:lang w:eastAsia="ru-RU"/>
        </w:rPr>
      </w:pPr>
    </w:p>
    <w:p w14:paraId="5D45C4F8" w14:textId="77777777" w:rsidR="00AF0A64" w:rsidRPr="003A30B8" w:rsidRDefault="00AF0A64" w:rsidP="00AF0A64">
      <w:pPr>
        <w:jc w:val="both"/>
        <w:rPr>
          <w:rFonts w:ascii="Times New Roman" w:eastAsia="Times New Roman" w:hAnsi="Times New Roman" w:cs="Times New Roman"/>
          <w:lang w:eastAsia="ru-RU"/>
        </w:rPr>
      </w:pPr>
    </w:p>
    <w:p w14:paraId="58A2457C" w14:textId="5CABC3DA" w:rsidR="00AF0A64" w:rsidRPr="003A30B8" w:rsidRDefault="00AF0A64" w:rsidP="00AF0A64">
      <w:pPr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3A30B8">
        <w:rPr>
          <w:rFonts w:ascii="Times New Roman" w:eastAsia="Times New Roman" w:hAnsi="Times New Roman" w:cs="Times New Roman"/>
          <w:sz w:val="24"/>
          <w:lang w:eastAsia="ru-RU"/>
        </w:rPr>
        <w:t>Руководитель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курсовой работы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ab/>
      </w:r>
      <w:r w:rsidRPr="003A30B8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_________________  </w:t>
      </w:r>
      <w:r>
        <w:rPr>
          <w:rFonts w:ascii="Times New Roman" w:eastAsia="Times New Roman" w:hAnsi="Times New Roman" w:cs="Times New Roman"/>
          <w:sz w:val="24"/>
          <w:lang w:eastAsia="ru-RU"/>
        </w:rPr>
        <w:t>Виноградова М.В</w:t>
      </w:r>
      <w:r w:rsidRPr="003A30B8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4508A13" w14:textId="77777777" w:rsidR="00AF0A64" w:rsidRPr="003A30B8" w:rsidRDefault="00AF0A64" w:rsidP="00AF0A64">
      <w:pPr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00CDE78D" w14:textId="77777777" w:rsidR="00AF0A64" w:rsidRPr="003A30B8" w:rsidRDefault="00AF0A64" w:rsidP="00AF0A64">
      <w:pPr>
        <w:rPr>
          <w:rFonts w:ascii="Times New Roman" w:eastAsia="Times New Roman" w:hAnsi="Times New Roman" w:cs="Times New Roman"/>
          <w:lang w:eastAsia="ru-RU"/>
        </w:rPr>
      </w:pPr>
    </w:p>
    <w:p w14:paraId="7638CE3B" w14:textId="77777777" w:rsidR="00AF0A64" w:rsidRPr="003A30B8" w:rsidRDefault="00AF0A64" w:rsidP="00AF0A64">
      <w:pPr>
        <w:rPr>
          <w:rFonts w:ascii="Times New Roman" w:eastAsia="Times New Roman" w:hAnsi="Times New Roman" w:cs="Times New Roman"/>
          <w:i/>
          <w:lang w:eastAsia="ru-RU"/>
        </w:rPr>
      </w:pPr>
    </w:p>
    <w:p w14:paraId="7C4CAE9C" w14:textId="77777777" w:rsidR="00AF0A64" w:rsidRPr="003A30B8" w:rsidRDefault="00AF0A64" w:rsidP="00AF0A64">
      <w:pPr>
        <w:jc w:val="center"/>
        <w:rPr>
          <w:rFonts w:ascii="Times New Roman" w:eastAsia="Times New Roman" w:hAnsi="Times New Roman" w:cs="Times New Roman"/>
          <w:i/>
          <w:lang w:eastAsia="ru-RU"/>
        </w:rPr>
      </w:pPr>
    </w:p>
    <w:p w14:paraId="24D381BF" w14:textId="77777777" w:rsidR="00AF0A64" w:rsidRPr="003A30B8" w:rsidRDefault="00AF0A64" w:rsidP="00AF0A64">
      <w:pPr>
        <w:jc w:val="both"/>
        <w:rPr>
          <w:rFonts w:ascii="Times New Roman" w:eastAsia="Times New Roman" w:hAnsi="Times New Roman" w:cs="Times New Roman"/>
          <w:i/>
          <w:lang w:eastAsia="ru-RU"/>
        </w:rPr>
      </w:pPr>
    </w:p>
    <w:p w14:paraId="48B13D0D" w14:textId="77777777" w:rsidR="004A0F45" w:rsidRPr="00C240C1" w:rsidRDefault="004A0F45" w:rsidP="004A0F45">
      <w:pPr>
        <w:rPr>
          <w:rFonts w:ascii="Times New Roman" w:hAnsi="Times New Roman"/>
        </w:rPr>
      </w:pPr>
    </w:p>
    <w:p w14:paraId="527FE959" w14:textId="77777777" w:rsidR="004A0F45" w:rsidRPr="00C240C1" w:rsidRDefault="004A0F45" w:rsidP="004A0F45">
      <w:pPr>
        <w:jc w:val="center"/>
        <w:rPr>
          <w:rFonts w:ascii="Times New Roman" w:hAnsi="Times New Roman"/>
          <w:i/>
        </w:rPr>
      </w:pPr>
    </w:p>
    <w:p w14:paraId="1027DC11" w14:textId="77777777" w:rsidR="004A0F45" w:rsidRPr="00C240C1" w:rsidRDefault="004A0F45" w:rsidP="004A0F45">
      <w:pPr>
        <w:jc w:val="center"/>
        <w:rPr>
          <w:rFonts w:ascii="Times New Roman" w:hAnsi="Times New Roman"/>
          <w:i/>
        </w:rPr>
      </w:pPr>
    </w:p>
    <w:p w14:paraId="64323EC2" w14:textId="77777777" w:rsidR="004A0F45" w:rsidRDefault="004A0F45" w:rsidP="004A0F45">
      <w:pPr>
        <w:jc w:val="center"/>
        <w:rPr>
          <w:rFonts w:ascii="Times New Roman" w:hAnsi="Times New Roman"/>
          <w:i/>
        </w:rPr>
      </w:pPr>
    </w:p>
    <w:p w14:paraId="769E765C" w14:textId="77777777" w:rsidR="004A0F45" w:rsidRPr="00C240C1" w:rsidRDefault="004A0F45" w:rsidP="004A0F45">
      <w:pPr>
        <w:jc w:val="center"/>
        <w:rPr>
          <w:rFonts w:ascii="Times New Roman" w:hAnsi="Times New Roman"/>
          <w:i/>
        </w:rPr>
      </w:pPr>
    </w:p>
    <w:p w14:paraId="14EB7192" w14:textId="77777777" w:rsidR="004A0F45" w:rsidRPr="00C240C1" w:rsidRDefault="004A0F45" w:rsidP="00AF0A64">
      <w:pPr>
        <w:rPr>
          <w:rFonts w:ascii="Times New Roman" w:hAnsi="Times New Roman"/>
          <w:i/>
        </w:rPr>
      </w:pPr>
    </w:p>
    <w:p w14:paraId="2770AA22" w14:textId="66E4E433" w:rsidR="004A0F45" w:rsidRDefault="004A0F45" w:rsidP="004A0F45">
      <w:pPr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AF0A64">
        <w:rPr>
          <w:rFonts w:ascii="Times New Roman" w:hAnsi="Times New Roman"/>
          <w:i/>
          <w:sz w:val="28"/>
        </w:rPr>
        <w:t xml:space="preserve">20 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3DEE78C9" w14:textId="77777777" w:rsidR="004A0F45" w:rsidRPr="00C240C1" w:rsidRDefault="004A0F45" w:rsidP="004A0F45">
      <w:pPr>
        <w:jc w:val="center"/>
        <w:rPr>
          <w:rFonts w:ascii="Times New Roman" w:hAnsi="Times New Roman"/>
          <w:i/>
          <w:sz w:val="28"/>
        </w:rPr>
      </w:pPr>
    </w:p>
    <w:p w14:paraId="283BA7C1" w14:textId="77777777" w:rsidR="004A0F45" w:rsidRDefault="004A0F45" w:rsidP="004A0F45">
      <w:pPr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139F62F2" w14:textId="77777777" w:rsidR="004A0F45" w:rsidRPr="00C240C1" w:rsidRDefault="004A0F45" w:rsidP="004A0F45">
      <w:pP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64A38A7F" w14:textId="77777777" w:rsidR="004A0F45" w:rsidRPr="00C240C1" w:rsidRDefault="004A0F45" w:rsidP="004A0F45">
      <w:pP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710506E5" w14:textId="77777777" w:rsidR="004A0F45" w:rsidRPr="00C240C1" w:rsidRDefault="004A0F45" w:rsidP="004A0F45">
      <w:pP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68E67A72" w14:textId="77777777" w:rsidR="004A0F45" w:rsidRPr="00C240C1" w:rsidRDefault="004A0F45" w:rsidP="004A0F45">
      <w:pP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6CF45FF9" w14:textId="77777777" w:rsidR="004A0F45" w:rsidRPr="00C240C1" w:rsidRDefault="004A0F45" w:rsidP="004A0F45">
      <w:pP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7612B742" w14:textId="77777777" w:rsidR="004A0F45" w:rsidRPr="00C240C1" w:rsidRDefault="004A0F45" w:rsidP="004A0F45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470D5D15" w14:textId="77777777" w:rsidR="004A0F45" w:rsidRPr="00E7232C" w:rsidRDefault="004A0F45" w:rsidP="004A0F45">
      <w:pPr>
        <w:jc w:val="center"/>
        <w:rPr>
          <w:rFonts w:ascii="Times New Roman" w:hAnsi="Times New Roman"/>
          <w:b/>
        </w:rPr>
      </w:pPr>
    </w:p>
    <w:p w14:paraId="66B8BD14" w14:textId="77777777" w:rsidR="004A0F45" w:rsidRPr="00C240C1" w:rsidRDefault="004A0F45" w:rsidP="004A0F45">
      <w:pPr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83A88EC" w14:textId="77777777" w:rsidR="004A0F45" w:rsidRPr="00C240C1" w:rsidRDefault="004A0F45" w:rsidP="004A0F45">
      <w:pPr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58A3ABB6" w14:textId="77777777" w:rsidR="004A0F45" w:rsidRPr="00C240C1" w:rsidRDefault="004A0F45" w:rsidP="004A0F45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9FF4720" w14:textId="77777777" w:rsidR="004A0F45" w:rsidRPr="00C240C1" w:rsidRDefault="004A0F45" w:rsidP="004A0F45">
      <w:pPr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667DF251" w14:textId="76135762" w:rsidR="004A0F45" w:rsidRPr="00C240C1" w:rsidRDefault="00AF0A64" w:rsidP="004A0F45">
      <w:pPr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</w:t>
      </w:r>
      <w:r w:rsidR="004A0F45" w:rsidRPr="00C240C1">
        <w:rPr>
          <w:rFonts w:ascii="Times New Roman" w:hAnsi="Times New Roman"/>
        </w:rPr>
        <w:t>« _____ » ____________ 20 ____ г.</w:t>
      </w:r>
    </w:p>
    <w:p w14:paraId="08C604A4" w14:textId="77777777" w:rsidR="004A0F45" w:rsidRPr="00C240C1" w:rsidRDefault="004A0F45" w:rsidP="004A0F45">
      <w:pPr>
        <w:pStyle w:val="Normal1"/>
        <w:widowControl/>
        <w:rPr>
          <w:snapToGrid/>
          <w:sz w:val="14"/>
        </w:rPr>
      </w:pPr>
    </w:p>
    <w:p w14:paraId="2FACBAAE" w14:textId="77777777" w:rsidR="004A0F45" w:rsidRPr="00C240C1" w:rsidRDefault="004A0F45" w:rsidP="004A0F45">
      <w:pPr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10827A68" w14:textId="77777777" w:rsidR="004A0F45" w:rsidRPr="00C240C1" w:rsidRDefault="004A0F45" w:rsidP="004A0F45">
      <w:pPr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789EAF69" w14:textId="77777777" w:rsidR="004A0F45" w:rsidRPr="00C240C1" w:rsidRDefault="004A0F45" w:rsidP="004A0F45">
      <w:pPr>
        <w:rPr>
          <w:rFonts w:ascii="Times New Roman" w:hAnsi="Times New Roman"/>
          <w:sz w:val="14"/>
        </w:rPr>
      </w:pPr>
    </w:p>
    <w:p w14:paraId="7ABC41DB" w14:textId="77777777" w:rsidR="004A0F45" w:rsidRPr="00C240C1" w:rsidRDefault="004A0F45" w:rsidP="004A0F45">
      <w:pPr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2337725C" w14:textId="77777777" w:rsidR="004A0F45" w:rsidRPr="00C240C1" w:rsidRDefault="004A0F45" w:rsidP="004A0F45">
      <w:pPr>
        <w:rPr>
          <w:rFonts w:ascii="Times New Roman" w:hAnsi="Times New Roman"/>
          <w:sz w:val="18"/>
        </w:rPr>
      </w:pPr>
    </w:p>
    <w:p w14:paraId="212AFA62" w14:textId="66AB4386" w:rsidR="004A0F45" w:rsidRPr="00C240C1" w:rsidRDefault="004A0F45" w:rsidP="004A0F45">
      <w:pPr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Студент группы </w:t>
      </w:r>
      <w:r w:rsidR="00AF0A64">
        <w:rPr>
          <w:rFonts w:ascii="Times New Roman" w:hAnsi="Times New Roman"/>
        </w:rPr>
        <w:t>Бодунов А.Г.</w:t>
      </w:r>
    </w:p>
    <w:p w14:paraId="08D4359B" w14:textId="77777777" w:rsidR="004A0F45" w:rsidRPr="00C240C1" w:rsidRDefault="004A0F45" w:rsidP="004A0F45">
      <w:pPr>
        <w:rPr>
          <w:rFonts w:ascii="Times New Roman" w:hAnsi="Times New Roman"/>
          <w:sz w:val="14"/>
        </w:rPr>
      </w:pPr>
    </w:p>
    <w:p w14:paraId="50193108" w14:textId="77777777" w:rsidR="004A0F45" w:rsidRPr="00C240C1" w:rsidRDefault="004A0F45" w:rsidP="004A0F45">
      <w:pPr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17AE2CF" w14:textId="77777777" w:rsidR="004A0F45" w:rsidRPr="00C240C1" w:rsidRDefault="004A0F45" w:rsidP="004A0F45">
      <w:pPr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(Фамилия, имя, отчество)</w:t>
      </w:r>
    </w:p>
    <w:p w14:paraId="125C166A" w14:textId="77777777" w:rsidR="004A0F45" w:rsidRPr="00C240C1" w:rsidRDefault="004A0F45" w:rsidP="004A0F45">
      <w:pPr>
        <w:jc w:val="both"/>
        <w:rPr>
          <w:rFonts w:ascii="Times New Roman" w:hAnsi="Times New Roman"/>
          <w:sz w:val="12"/>
        </w:rPr>
      </w:pPr>
    </w:p>
    <w:p w14:paraId="71D493AE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03327CBD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2E82252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E797E74" w14:textId="77777777" w:rsidR="004A0F45" w:rsidRPr="00C240C1" w:rsidRDefault="004A0F45" w:rsidP="004A0F45">
      <w:pPr>
        <w:jc w:val="both"/>
        <w:rPr>
          <w:rFonts w:ascii="Times New Roman" w:hAnsi="Times New Roman"/>
          <w:sz w:val="12"/>
        </w:rPr>
      </w:pPr>
    </w:p>
    <w:p w14:paraId="75F510BD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</w:t>
      </w:r>
      <w:r w:rsidRPr="00AF0A64">
        <w:rPr>
          <w:rFonts w:ascii="Times New Roman" w:hAnsi="Times New Roman"/>
          <w:u w:val="single"/>
        </w:rPr>
        <w:t>учебный</w:t>
      </w:r>
      <w:r w:rsidRPr="00C240C1">
        <w:rPr>
          <w:rFonts w:ascii="Times New Roman" w:hAnsi="Times New Roman"/>
        </w:rPr>
        <w:t xml:space="preserve">, исследовательский, </w:t>
      </w:r>
      <w:r w:rsidRPr="00AF0A64">
        <w:rPr>
          <w:rFonts w:ascii="Times New Roman" w:hAnsi="Times New Roman"/>
          <w:u w:val="single"/>
        </w:rPr>
        <w:t>практический</w:t>
      </w:r>
      <w:r w:rsidRPr="00C240C1">
        <w:rPr>
          <w:rFonts w:ascii="Times New Roman" w:hAnsi="Times New Roman"/>
        </w:rPr>
        <w:t>, производственный, др.)</w:t>
      </w:r>
    </w:p>
    <w:p w14:paraId="55901261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31DE67D" w14:textId="3E3FF6C0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(кафедра)</w:t>
      </w:r>
    </w:p>
    <w:p w14:paraId="7D1FF551" w14:textId="77777777" w:rsidR="004A0F45" w:rsidRPr="00C240C1" w:rsidRDefault="004A0F45" w:rsidP="004A0F45">
      <w:pPr>
        <w:jc w:val="both"/>
        <w:rPr>
          <w:rFonts w:ascii="Times New Roman" w:hAnsi="Times New Roman"/>
          <w:sz w:val="18"/>
        </w:rPr>
      </w:pPr>
    </w:p>
    <w:p w14:paraId="4E130F33" w14:textId="58E758A1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 w:rsidR="00AF0A64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</w:t>
      </w:r>
      <w:r w:rsidR="00AF0A64">
        <w:rPr>
          <w:rFonts w:ascii="Times New Roman" w:hAnsi="Times New Roman"/>
        </w:rPr>
        <w:t>8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AF0A64">
        <w:rPr>
          <w:rFonts w:ascii="Times New Roman" w:hAnsi="Times New Roman"/>
        </w:rPr>
        <w:t>12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="00AF0A64">
        <w:rPr>
          <w:rFonts w:ascii="Times New Roman" w:hAnsi="Times New Roman"/>
        </w:rPr>
        <w:t>16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4C3AEB39" w14:textId="77777777" w:rsidR="004A0F45" w:rsidRPr="00C240C1" w:rsidRDefault="004A0F45" w:rsidP="004A0F45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0B5EBF6E" w14:textId="77777777" w:rsidR="004A0F45" w:rsidRPr="00C240C1" w:rsidRDefault="004A0F45" w:rsidP="004A0F45">
      <w:pPr>
        <w:pStyle w:val="BodyText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4CE28AA5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9EDB1D0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ECB322F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45102B2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2E16DC2" w14:textId="77777777" w:rsidR="004A0F45" w:rsidRPr="00C240C1" w:rsidRDefault="004A0F45" w:rsidP="004A0F45">
      <w:pPr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7D3C987E" w14:textId="77777777" w:rsidR="004A0F45" w:rsidRPr="00C240C1" w:rsidRDefault="004A0F45" w:rsidP="004A0F45">
      <w:pPr>
        <w:jc w:val="both"/>
        <w:rPr>
          <w:rFonts w:ascii="Times New Roman" w:hAnsi="Times New Roman"/>
          <w:b/>
          <w:i/>
          <w:sz w:val="8"/>
        </w:rPr>
      </w:pPr>
    </w:p>
    <w:p w14:paraId="18B324FE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2B9EEAA2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0A9C11D6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064EF13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B346572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424B370" w14:textId="77777777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F048E2E" w14:textId="77777777" w:rsidR="004A0F45" w:rsidRPr="00C240C1" w:rsidRDefault="004A0F45" w:rsidP="004A0F45">
      <w:pPr>
        <w:jc w:val="both"/>
        <w:rPr>
          <w:rFonts w:ascii="Times New Roman" w:hAnsi="Times New Roman"/>
          <w:sz w:val="16"/>
        </w:rPr>
      </w:pPr>
    </w:p>
    <w:p w14:paraId="3CCF40EB" w14:textId="01AC4C2C" w:rsidR="004A0F45" w:rsidRPr="00C240C1" w:rsidRDefault="004A0F45" w:rsidP="004A0F45">
      <w:pPr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</w:t>
      </w:r>
      <w:r w:rsidR="00AF0A64">
        <w:rPr>
          <w:rFonts w:ascii="Times New Roman" w:hAnsi="Times New Roman"/>
        </w:rPr>
        <w:t>08</w:t>
      </w:r>
      <w:r w:rsidRPr="00C240C1">
        <w:rPr>
          <w:rFonts w:ascii="Times New Roman" w:hAnsi="Times New Roman"/>
        </w:rPr>
        <w:t xml:space="preserve">» </w:t>
      </w:r>
      <w:r w:rsidR="00AF0A64">
        <w:rPr>
          <w:rFonts w:ascii="Times New Roman" w:hAnsi="Times New Roman"/>
        </w:rPr>
        <w:t>февраля</w:t>
      </w:r>
      <w:r w:rsidRPr="00C240C1">
        <w:rPr>
          <w:rFonts w:ascii="Times New Roman" w:hAnsi="Times New Roman"/>
        </w:rPr>
        <w:t xml:space="preserve"> 20</w:t>
      </w:r>
      <w:r w:rsidR="00AF0A64">
        <w:rPr>
          <w:rFonts w:ascii="Times New Roman" w:hAnsi="Times New Roman"/>
        </w:rPr>
        <w:t>20</w:t>
      </w:r>
      <w:r w:rsidRPr="00C240C1">
        <w:rPr>
          <w:rFonts w:ascii="Times New Roman" w:hAnsi="Times New Roman"/>
        </w:rPr>
        <w:t xml:space="preserve"> г.</w:t>
      </w:r>
    </w:p>
    <w:p w14:paraId="75FA58C6" w14:textId="77777777" w:rsidR="004A0F45" w:rsidRPr="00C240C1" w:rsidRDefault="004A0F45" w:rsidP="004A0F45">
      <w:pPr>
        <w:jc w:val="both"/>
        <w:rPr>
          <w:rFonts w:ascii="Times New Roman" w:hAnsi="Times New Roman"/>
        </w:rPr>
      </w:pPr>
    </w:p>
    <w:p w14:paraId="202CA93B" w14:textId="5D6AED7A" w:rsidR="004A0F45" w:rsidRPr="00C240C1" w:rsidRDefault="004A0F45" w:rsidP="004A0F45">
      <w:pPr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="00AF0A64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</w:t>
      </w:r>
      <w:r w:rsidR="00AF0A64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="00AF0A64">
        <w:rPr>
          <w:rFonts w:ascii="Times New Roman" w:hAnsi="Times New Roman"/>
        </w:rPr>
        <w:t>____Виноградова М.В.</w:t>
      </w:r>
      <w:r w:rsidRPr="00C240C1">
        <w:rPr>
          <w:rFonts w:ascii="Times New Roman" w:hAnsi="Times New Roman"/>
        </w:rPr>
        <w:t xml:space="preserve"> </w:t>
      </w:r>
    </w:p>
    <w:p w14:paraId="6C64F54D" w14:textId="35AB33E8" w:rsidR="004A0F45" w:rsidRPr="00C240C1" w:rsidRDefault="004A0F45" w:rsidP="004A0F45">
      <w:pPr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</w:t>
      </w:r>
    </w:p>
    <w:p w14:paraId="78238600" w14:textId="6ADA8D48" w:rsidR="004A0F45" w:rsidRPr="00C240C1" w:rsidRDefault="004A0F45" w:rsidP="004A0F45">
      <w:pPr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</w:t>
      </w:r>
      <w:r w:rsidR="00AF0A64">
        <w:rPr>
          <w:rFonts w:ascii="Times New Roman" w:hAnsi="Times New Roman"/>
          <w:b/>
        </w:rPr>
        <w:t>__</w:t>
      </w:r>
      <w:r w:rsidRPr="00C240C1">
        <w:rPr>
          <w:rFonts w:ascii="Times New Roman" w:hAnsi="Times New Roman"/>
          <w:b/>
        </w:rPr>
        <w:t>______</w:t>
      </w:r>
      <w:r w:rsidR="00AF0A64">
        <w:rPr>
          <w:rFonts w:ascii="Times New Roman" w:hAnsi="Times New Roman"/>
          <w:b/>
        </w:rPr>
        <w:t>__</w:t>
      </w:r>
      <w:r w:rsidR="00AF0A64" w:rsidRPr="00AF0A64">
        <w:rPr>
          <w:rFonts w:ascii="Times New Roman" w:hAnsi="Times New Roman"/>
          <w:bCs/>
        </w:rPr>
        <w:t>Бодунов А.Г.</w:t>
      </w:r>
    </w:p>
    <w:p w14:paraId="05D8B819" w14:textId="6A2557EE" w:rsidR="004A0F45" w:rsidRPr="00C240C1" w:rsidRDefault="004A0F45" w:rsidP="004A0F45">
      <w:pPr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</w:t>
      </w:r>
    </w:p>
    <w:p w14:paraId="661B4190" w14:textId="77777777" w:rsidR="004A0F45" w:rsidRPr="00C240C1" w:rsidRDefault="004A0F45" w:rsidP="004A0F45">
      <w:pPr>
        <w:jc w:val="both"/>
        <w:rPr>
          <w:rFonts w:ascii="Times New Roman" w:hAnsi="Times New Roman"/>
          <w:sz w:val="16"/>
          <w:u w:val="single"/>
        </w:rPr>
      </w:pPr>
    </w:p>
    <w:p w14:paraId="61FD0745" w14:textId="77777777" w:rsidR="004A0F45" w:rsidRDefault="004A0F45" w:rsidP="004A0F45">
      <w:pPr>
        <w:jc w:val="both"/>
        <w:rPr>
          <w:rFonts w:ascii="Times New Roman" w:hAnsi="Times New Roman"/>
        </w:rPr>
      </w:pPr>
      <w:bookmarkStart w:id="0" w:name="_GoBack"/>
      <w:bookmarkEnd w:id="0"/>
    </w:p>
    <w:p w14:paraId="430CD010" w14:textId="009C8506" w:rsidR="004A0F45" w:rsidRDefault="004A0F45" w:rsidP="004A0F45">
      <w:pPr>
        <w:jc w:val="both"/>
        <w:rPr>
          <w:rFonts w:ascii="Times New Roman" w:hAnsi="Times New Roman"/>
        </w:rPr>
      </w:pPr>
    </w:p>
    <w:p w14:paraId="0FA7EE08" w14:textId="38635AE3" w:rsidR="004A0F45" w:rsidRDefault="004A0F45" w:rsidP="004A0F45">
      <w:pPr>
        <w:jc w:val="both"/>
        <w:rPr>
          <w:rFonts w:ascii="Times New Roman" w:hAnsi="Times New Roman"/>
        </w:rPr>
      </w:pPr>
    </w:p>
    <w:p w14:paraId="56A27B5C" w14:textId="3263661E" w:rsidR="004A0F45" w:rsidRDefault="004A0F45" w:rsidP="004A0F45">
      <w:pPr>
        <w:jc w:val="both"/>
        <w:rPr>
          <w:rFonts w:ascii="Times New Roman" w:hAnsi="Times New Roman"/>
        </w:rPr>
      </w:pPr>
    </w:p>
    <w:p w14:paraId="2A5163BE" w14:textId="0F6C3782" w:rsidR="004A0F45" w:rsidRDefault="004A0F45" w:rsidP="004A0F45">
      <w:pPr>
        <w:jc w:val="both"/>
        <w:rPr>
          <w:rFonts w:ascii="Times New Roman" w:hAnsi="Times New Roman"/>
        </w:rPr>
      </w:pPr>
    </w:p>
    <w:p w14:paraId="459A34A4" w14:textId="47E25D2E" w:rsidR="004A0F45" w:rsidRDefault="004A0F45" w:rsidP="004A0F45">
      <w:pPr>
        <w:jc w:val="both"/>
        <w:rPr>
          <w:rFonts w:ascii="Times New Roman" w:hAnsi="Times New Roman"/>
        </w:rPr>
      </w:pPr>
    </w:p>
    <w:p w14:paraId="521D933D" w14:textId="53A669B8" w:rsidR="004A0F45" w:rsidRDefault="004A0F45" w:rsidP="004A0F45">
      <w:pPr>
        <w:jc w:val="both"/>
        <w:rPr>
          <w:rFonts w:ascii="Times New Roman" w:hAnsi="Times New Roman"/>
        </w:rPr>
      </w:pPr>
    </w:p>
    <w:p w14:paraId="32329A87" w14:textId="5A5EE8FC" w:rsidR="004A0F45" w:rsidRDefault="004A0F45" w:rsidP="004A0F45">
      <w:pPr>
        <w:jc w:val="both"/>
        <w:rPr>
          <w:rFonts w:ascii="Times New Roman" w:hAnsi="Times New Roman"/>
        </w:rPr>
      </w:pPr>
    </w:p>
    <w:p w14:paraId="061CF161" w14:textId="46567B64" w:rsidR="004A0F45" w:rsidRPr="00064253" w:rsidRDefault="004A0F45" w:rsidP="004A0F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4253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на выполнение:</w:t>
      </w:r>
    </w:p>
    <w:p w14:paraId="71CE02A5" w14:textId="77777777" w:rsidR="004A0F45" w:rsidRDefault="004A0F45" w:rsidP="00983A90">
      <w:pPr>
        <w:tabs>
          <w:tab w:val="left" w:pos="11"/>
          <w:tab w:val="num" w:pos="720"/>
        </w:tabs>
        <w:spacing w:line="288" w:lineRule="auto"/>
        <w:ind w:left="11" w:hanging="360"/>
      </w:pPr>
    </w:p>
    <w:p w14:paraId="571696FE" w14:textId="77777777" w:rsidR="00983A90" w:rsidRPr="00F85F2E" w:rsidRDefault="00983A90" w:rsidP="00983A90">
      <w:pPr>
        <w:numPr>
          <w:ilvl w:val="0"/>
          <w:numId w:val="1"/>
        </w:numPr>
        <w:tabs>
          <w:tab w:val="left" w:pos="11"/>
        </w:tabs>
        <w:spacing w:line="288" w:lineRule="auto"/>
        <w:ind w:left="11"/>
        <w:rPr>
          <w:rFonts w:ascii="Times New Roman" w:hAnsi="Times New Roman" w:cs="Times New Roman"/>
          <w:b/>
          <w:sz w:val="24"/>
        </w:rPr>
      </w:pPr>
      <w:r w:rsidRPr="00F85F2E">
        <w:rPr>
          <w:rFonts w:ascii="Times New Roman" w:hAnsi="Times New Roman" w:cs="Times New Roman"/>
          <w:b/>
          <w:sz w:val="24"/>
        </w:rPr>
        <w:t>Этап анализа и планирования требований (Начало) – срок 4 неделя:</w:t>
      </w:r>
    </w:p>
    <w:p w14:paraId="18AB7647" w14:textId="77777777" w:rsidR="00983A90" w:rsidRPr="00F85F2E" w:rsidRDefault="00983A90" w:rsidP="00983A90">
      <w:pPr>
        <w:numPr>
          <w:ilvl w:val="0"/>
          <w:numId w:val="2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Определить область применения СОИУ (предназначение, границы, интерфейсы с внешней средой, критерии сдачи-приемки).</w:t>
      </w:r>
    </w:p>
    <w:p w14:paraId="04E539C5" w14:textId="77777777" w:rsidR="00983A90" w:rsidRPr="00F85F2E" w:rsidRDefault="00983A90" w:rsidP="00983A90">
      <w:pPr>
        <w:numPr>
          <w:ilvl w:val="0"/>
          <w:numId w:val="2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Определить прецеденты, критические для системы (основные функции и главные решения).</w:t>
      </w:r>
    </w:p>
    <w:p w14:paraId="68E5E1FA" w14:textId="77777777" w:rsidR="00983A90" w:rsidRPr="00F85F2E" w:rsidRDefault="00983A90" w:rsidP="00983A90">
      <w:pPr>
        <w:numPr>
          <w:ilvl w:val="0"/>
          <w:numId w:val="2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Определить основные элементы архитектуры (для выполнения основного сценария).</w:t>
      </w:r>
    </w:p>
    <w:p w14:paraId="561B227D" w14:textId="77777777" w:rsidR="00983A90" w:rsidRPr="00F85F2E" w:rsidRDefault="00983A90" w:rsidP="00983A90">
      <w:pPr>
        <w:numPr>
          <w:ilvl w:val="0"/>
          <w:numId w:val="2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Определить и оценить самые опасные риски (угрожающие успеху разработки), предложить способы управления ими.</w:t>
      </w:r>
    </w:p>
    <w:p w14:paraId="6A06FA1D" w14:textId="77777777" w:rsidR="00983A90" w:rsidRPr="00F85F2E" w:rsidRDefault="00983A90" w:rsidP="00983A90">
      <w:pPr>
        <w:numPr>
          <w:ilvl w:val="0"/>
          <w:numId w:val="2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Оценить затраты, длительность и стоимость разработки по модели СОСОМО-2 этапа композиции приложения.</w:t>
      </w:r>
    </w:p>
    <w:p w14:paraId="0D2ACC0A" w14:textId="21851005" w:rsidR="00983A90" w:rsidRDefault="00983A90" w:rsidP="00983A90">
      <w:pPr>
        <w:tabs>
          <w:tab w:val="left" w:pos="720"/>
        </w:tabs>
        <w:spacing w:line="288" w:lineRule="auto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В пояснительную записку (рабочие материалы на 4 неделе):</w:t>
      </w:r>
    </w:p>
    <w:p w14:paraId="55E726BB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bookmarkStart w:id="1" w:name="_Hlk24064270"/>
      <w:r w:rsidRPr="00064253">
        <w:rPr>
          <w:rFonts w:ascii="Times New Roman" w:hAnsi="Times New Roman" w:cs="Times New Roman"/>
          <w:sz w:val="24"/>
        </w:rPr>
        <w:t>Постановка задачи (задание по варианту).</w:t>
      </w:r>
    </w:p>
    <w:p w14:paraId="1FC5BB0A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Спецификация основных проектных требований, ключевых характеристик и главных ограничений (перечень требований-кандидатов, функциональных и нефункциональных требований).</w:t>
      </w:r>
    </w:p>
    <w:p w14:paraId="7FA51FB5" w14:textId="077A5D5A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Модель предметной области (диаграмма классов предметной области, глоссарий понятий, бизнес-модели).</w:t>
      </w:r>
    </w:p>
    <w:p w14:paraId="7CBE61FB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Выявленные актеры.</w:t>
      </w:r>
    </w:p>
    <w:p w14:paraId="2EC1C482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Выявленные прецеденты, их приоритеты и описание (кратко).</w:t>
      </w:r>
    </w:p>
    <w:p w14:paraId="5A9C7F79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Диаграмма основных прецедентов.</w:t>
      </w:r>
    </w:p>
    <w:p w14:paraId="40D33367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Описание возможной архитектуры (перечень архитектурно-значимых прецедентов, обобщенные механизмы проектирования, системное ПО, используемые компоненты и/или каркасы). По каждой из выбранных технологий (обобщенные механизмы проектирования, системное ПО и т.д.) необходимо привести варианты, их достоинства и недостатки и обосновать выбор. Диаграммы уровней подсистем и развертывания.</w:t>
      </w:r>
    </w:p>
    <w:p w14:paraId="0167C639" w14:textId="7777777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Перечень критических рисков (и рекомендации по управлению).</w:t>
      </w:r>
    </w:p>
    <w:p w14:paraId="052C16FB" w14:textId="69117A40" w:rsid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Перечень экранных форм и их сложность; экспертные оценки скорости разработки  и масштабных факторов;  затраты, длительность и стоимость разработки (по модели СОСОМО-2 этапа композиции приложения).</w:t>
      </w:r>
    </w:p>
    <w:bookmarkEnd w:id="1"/>
    <w:p w14:paraId="5E8BDAC4" w14:textId="77777777" w:rsidR="00064253" w:rsidRDefault="00064253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B887E5" w14:textId="77777777" w:rsidR="00064253" w:rsidRDefault="00064253" w:rsidP="0006425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064253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42A4605A" w14:textId="43B1A574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 xml:space="preserve">Постановка задачи </w:t>
      </w:r>
      <w:r>
        <w:rPr>
          <w:rFonts w:ascii="Times New Roman" w:hAnsi="Times New Roman" w:cs="Times New Roman"/>
          <w:sz w:val="24"/>
        </w:rPr>
        <w:t>_______________________________________________________</w:t>
      </w:r>
    </w:p>
    <w:p w14:paraId="37114539" w14:textId="6570D6E7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Спецификация основных проектных требований</w:t>
      </w:r>
      <w:r>
        <w:rPr>
          <w:rFonts w:ascii="Times New Roman" w:hAnsi="Times New Roman" w:cs="Times New Roman"/>
          <w:sz w:val="24"/>
        </w:rPr>
        <w:t>______________________________</w:t>
      </w:r>
    </w:p>
    <w:p w14:paraId="2C995E18" w14:textId="7378F806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Модель предметной области</w:t>
      </w:r>
      <w:r>
        <w:rPr>
          <w:rFonts w:ascii="Times New Roman" w:hAnsi="Times New Roman" w:cs="Times New Roman"/>
          <w:sz w:val="24"/>
        </w:rPr>
        <w:t>_______________________________________________</w:t>
      </w:r>
    </w:p>
    <w:p w14:paraId="12BB9603" w14:textId="70AB3BB3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Выявленные актеры</w:t>
      </w:r>
      <w:r>
        <w:rPr>
          <w:rFonts w:ascii="Times New Roman" w:hAnsi="Times New Roman" w:cs="Times New Roman"/>
          <w:sz w:val="24"/>
        </w:rPr>
        <w:t>______________________________________________________</w:t>
      </w:r>
    </w:p>
    <w:p w14:paraId="4176BC05" w14:textId="3E6E23EB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Выявленные прецеденты, их приоритеты и описание</w:t>
      </w:r>
      <w:r>
        <w:rPr>
          <w:rFonts w:ascii="Times New Roman" w:hAnsi="Times New Roman" w:cs="Times New Roman"/>
          <w:sz w:val="24"/>
        </w:rPr>
        <w:t>__________________________</w:t>
      </w:r>
      <w:r w:rsidRPr="00064253">
        <w:rPr>
          <w:rFonts w:ascii="Times New Roman" w:hAnsi="Times New Roman" w:cs="Times New Roman"/>
          <w:sz w:val="24"/>
        </w:rPr>
        <w:t xml:space="preserve"> </w:t>
      </w:r>
    </w:p>
    <w:p w14:paraId="0317D7DF" w14:textId="15A73F41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Диаграмма основных прецедентов</w:t>
      </w:r>
      <w:r>
        <w:rPr>
          <w:rFonts w:ascii="Times New Roman" w:hAnsi="Times New Roman" w:cs="Times New Roman"/>
          <w:sz w:val="24"/>
        </w:rPr>
        <w:t>__________________________________________</w:t>
      </w:r>
    </w:p>
    <w:p w14:paraId="14371811" w14:textId="5A0595A8" w:rsid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Описание возможной архитектуры</w:t>
      </w:r>
      <w:r>
        <w:rPr>
          <w:rFonts w:ascii="Times New Roman" w:hAnsi="Times New Roman" w:cs="Times New Roman"/>
          <w:sz w:val="24"/>
        </w:rPr>
        <w:t>__________________________________________</w:t>
      </w:r>
      <w:r w:rsidRPr="00064253">
        <w:rPr>
          <w:rFonts w:ascii="Times New Roman" w:hAnsi="Times New Roman" w:cs="Times New Roman"/>
          <w:sz w:val="24"/>
        </w:rPr>
        <w:t xml:space="preserve"> </w:t>
      </w:r>
    </w:p>
    <w:p w14:paraId="44C14780" w14:textId="7D0C966D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Диаграммы уровней подсистем и развертывания</w:t>
      </w:r>
      <w:r>
        <w:rPr>
          <w:rFonts w:ascii="Times New Roman" w:hAnsi="Times New Roman" w:cs="Times New Roman"/>
          <w:sz w:val="24"/>
        </w:rPr>
        <w:t>______________________________</w:t>
      </w:r>
    </w:p>
    <w:p w14:paraId="45E0C9E6" w14:textId="3108154D" w:rsidR="00064253" w:rsidRP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Перечень критических рисков и рекомендации по управлению</w:t>
      </w:r>
      <w:r>
        <w:rPr>
          <w:rFonts w:ascii="Times New Roman" w:hAnsi="Times New Roman" w:cs="Times New Roman"/>
          <w:sz w:val="24"/>
        </w:rPr>
        <w:t>__________________</w:t>
      </w:r>
    </w:p>
    <w:p w14:paraId="15BC8EC5" w14:textId="51FC4102" w:rsid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064253">
        <w:rPr>
          <w:rFonts w:ascii="Times New Roman" w:hAnsi="Times New Roman" w:cs="Times New Roman"/>
          <w:sz w:val="24"/>
        </w:rPr>
        <w:t>Перечень экранных форм и их сложность</w:t>
      </w:r>
      <w:r>
        <w:rPr>
          <w:rFonts w:ascii="Times New Roman" w:hAnsi="Times New Roman" w:cs="Times New Roman"/>
          <w:sz w:val="24"/>
        </w:rPr>
        <w:t>____________________________________</w:t>
      </w:r>
    </w:p>
    <w:p w14:paraId="6833BA99" w14:textId="4A068B2F" w:rsidR="00064253" w:rsidRDefault="00064253" w:rsidP="00064253">
      <w:pPr>
        <w:numPr>
          <w:ilvl w:val="0"/>
          <w:numId w:val="3"/>
        </w:numPr>
        <w:tabs>
          <w:tab w:val="clear" w:pos="786"/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</w:t>
      </w:r>
      <w:r w:rsidRPr="00064253">
        <w:rPr>
          <w:rFonts w:ascii="Times New Roman" w:hAnsi="Times New Roman" w:cs="Times New Roman"/>
          <w:sz w:val="24"/>
        </w:rPr>
        <w:t>кспертные оценки скорости разработки и масштабных факторов</w:t>
      </w:r>
      <w:r>
        <w:rPr>
          <w:rFonts w:ascii="Times New Roman" w:hAnsi="Times New Roman" w:cs="Times New Roman"/>
          <w:sz w:val="24"/>
        </w:rPr>
        <w:t>_______________</w:t>
      </w:r>
      <w:r w:rsidRPr="00064253">
        <w:rPr>
          <w:rFonts w:ascii="Times New Roman" w:hAnsi="Times New Roman" w:cs="Times New Roman"/>
          <w:sz w:val="24"/>
        </w:rPr>
        <w:t xml:space="preserve"> </w:t>
      </w:r>
    </w:p>
    <w:p w14:paraId="32C37CB9" w14:textId="1042BFD1" w:rsidR="00064253" w:rsidRPr="00064253" w:rsidRDefault="00064253" w:rsidP="00FC0C76">
      <w:pPr>
        <w:widowControl/>
        <w:numPr>
          <w:ilvl w:val="0"/>
          <w:numId w:val="3"/>
        </w:numPr>
        <w:tabs>
          <w:tab w:val="clear" w:pos="786"/>
          <w:tab w:val="left" w:pos="720"/>
        </w:tabs>
        <w:suppressAutoHyphens w:val="0"/>
        <w:spacing w:after="160" w:line="259" w:lineRule="auto"/>
        <w:ind w:left="72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З</w:t>
      </w:r>
      <w:r w:rsidRPr="00064253">
        <w:rPr>
          <w:rFonts w:ascii="Times New Roman" w:hAnsi="Times New Roman" w:cs="Times New Roman"/>
          <w:sz w:val="24"/>
        </w:rPr>
        <w:t>атраты, длительность и стоимость разработки</w:t>
      </w:r>
      <w:r>
        <w:rPr>
          <w:rFonts w:ascii="Times New Roman" w:hAnsi="Times New Roman" w:cs="Times New Roman"/>
          <w:sz w:val="24"/>
        </w:rPr>
        <w:t>_______________________________</w:t>
      </w:r>
      <w:r w:rsidRPr="00064253">
        <w:rPr>
          <w:rFonts w:ascii="Times New Roman" w:hAnsi="Times New Roman" w:cs="Times New Roman"/>
          <w:sz w:val="24"/>
        </w:rPr>
        <w:t xml:space="preserve"> </w:t>
      </w:r>
      <w:r w:rsidRPr="00064253">
        <w:rPr>
          <w:rFonts w:ascii="Times New Roman" w:hAnsi="Times New Roman" w:cs="Times New Roman"/>
          <w:b/>
          <w:bCs/>
          <w:sz w:val="24"/>
        </w:rPr>
        <w:br w:type="page"/>
      </w:r>
    </w:p>
    <w:p w14:paraId="3CF0464F" w14:textId="302B2340" w:rsidR="00064253" w:rsidRPr="00064253" w:rsidRDefault="00064253" w:rsidP="00983A90">
      <w:pPr>
        <w:tabs>
          <w:tab w:val="left" w:pos="720"/>
        </w:tabs>
        <w:spacing w:line="288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Основная часть</w:t>
      </w:r>
    </w:p>
    <w:p w14:paraId="3DE24E49" w14:textId="01AC2588" w:rsidR="00983A90" w:rsidRPr="00F85F2E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color w:val="FF0000"/>
          <w:sz w:val="24"/>
        </w:rPr>
      </w:pPr>
      <w:r w:rsidRPr="00F85F2E">
        <w:rPr>
          <w:rFonts w:ascii="Times New Roman" w:hAnsi="Times New Roman" w:cs="Times New Roman"/>
          <w:color w:val="FF0000"/>
          <w:sz w:val="24"/>
        </w:rPr>
        <w:t>Постановка задачи (задание по варианту).</w:t>
      </w:r>
    </w:p>
    <w:p w14:paraId="442891A5" w14:textId="77777777" w:rsidR="00EB5A0E" w:rsidRPr="00F85F2E" w:rsidRDefault="00EB5A0E" w:rsidP="00EB5A0E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</w:p>
    <w:p w14:paraId="229BC5E8" w14:textId="55D1A9C8" w:rsidR="0089123C" w:rsidRPr="00F85F2E" w:rsidRDefault="00EB5A0E" w:rsidP="0089123C">
      <w:pPr>
        <w:spacing w:line="360" w:lineRule="auto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</w:rPr>
        <w:t>Этапы разработки системы</w:t>
      </w:r>
    </w:p>
    <w:p w14:paraId="4D042621" w14:textId="77777777" w:rsidR="0089123C" w:rsidRPr="00F85F2E" w:rsidRDefault="0089123C" w:rsidP="0089123C">
      <w:pPr>
        <w:pStyle w:val="ListParagraph"/>
        <w:widowControl/>
        <w:numPr>
          <w:ilvl w:val="0"/>
          <w:numId w:val="18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Спроектировать архитектуру системы</w:t>
      </w:r>
    </w:p>
    <w:p w14:paraId="33379974" w14:textId="77777777" w:rsidR="0089123C" w:rsidRPr="00F85F2E" w:rsidRDefault="0089123C" w:rsidP="0089123C">
      <w:pPr>
        <w:pStyle w:val="ListParagraph"/>
        <w:widowControl/>
        <w:numPr>
          <w:ilvl w:val="0"/>
          <w:numId w:val="18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Написать программный код системы</w:t>
      </w:r>
    </w:p>
    <w:p w14:paraId="7706CC55" w14:textId="77777777" w:rsidR="0089123C" w:rsidRPr="00F85F2E" w:rsidRDefault="0089123C" w:rsidP="0089123C">
      <w:pPr>
        <w:pStyle w:val="ListParagraph"/>
        <w:widowControl/>
        <w:numPr>
          <w:ilvl w:val="0"/>
          <w:numId w:val="18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Написать подробную документацию с объяснениями работы каждого компонента системы</w:t>
      </w:r>
    </w:p>
    <w:p w14:paraId="5AD9C6DF" w14:textId="77777777" w:rsidR="0089123C" w:rsidRPr="00F85F2E" w:rsidRDefault="0089123C" w:rsidP="0089123C">
      <w:pPr>
        <w:pStyle w:val="ListParagraph"/>
        <w:widowControl/>
        <w:numPr>
          <w:ilvl w:val="0"/>
          <w:numId w:val="18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Создать работоспособную систему для использования другими пользователями</w:t>
      </w:r>
    </w:p>
    <w:p w14:paraId="6FAF4BB9" w14:textId="77777777" w:rsidR="0089123C" w:rsidRPr="00F85F2E" w:rsidRDefault="0089123C" w:rsidP="0089123C">
      <w:pPr>
        <w:pStyle w:val="ListParagraph"/>
        <w:widowControl/>
        <w:numPr>
          <w:ilvl w:val="0"/>
          <w:numId w:val="18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Поддерживать систему (исправлять ошибки, добавлять функции)</w:t>
      </w:r>
    </w:p>
    <w:p w14:paraId="758C4E11" w14:textId="77777777" w:rsidR="0089123C" w:rsidRPr="00F85F2E" w:rsidRDefault="0089123C" w:rsidP="0089123C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</w:p>
    <w:p w14:paraId="2DE21845" w14:textId="34A61C52" w:rsidR="00983A90" w:rsidRPr="00F85F2E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color w:val="FF0000"/>
          <w:sz w:val="24"/>
        </w:rPr>
      </w:pPr>
      <w:r w:rsidRPr="00F85F2E">
        <w:rPr>
          <w:rFonts w:ascii="Times New Roman" w:hAnsi="Times New Roman" w:cs="Times New Roman"/>
          <w:color w:val="FF0000"/>
          <w:sz w:val="24"/>
        </w:rPr>
        <w:t>Спецификация основных проектных требований, ключевых характеристик и главных ограничений (перечень требований-кандидатов, функциональных и нефункциональных требований).</w:t>
      </w:r>
    </w:p>
    <w:p w14:paraId="6399559F" w14:textId="0E6B65AA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4927D192" w14:textId="1528A98A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перечень требований-кандидатов</w:t>
      </w:r>
    </w:p>
    <w:p w14:paraId="53FCD37F" w14:textId="79E8846E" w:rsidR="00803965" w:rsidRPr="00F85F2E" w:rsidRDefault="00803965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Требования-кандидаты – требования, получившиеся в итоге процесса выяснения требований. К </w:t>
      </w:r>
      <w:r w:rsidR="00FC1D2C" w:rsidRPr="00F85F2E">
        <w:rPr>
          <w:rFonts w:ascii="Times New Roman" w:hAnsi="Times New Roman" w:cs="Times New Roman"/>
          <w:sz w:val="24"/>
        </w:rPr>
        <w:t>высокоуровневым</w:t>
      </w:r>
      <w:r w:rsidRPr="00F85F2E">
        <w:rPr>
          <w:rFonts w:ascii="Times New Roman" w:hAnsi="Times New Roman" w:cs="Times New Roman"/>
          <w:sz w:val="24"/>
        </w:rPr>
        <w:t xml:space="preserve"> требованиям-кандидатам можно отнести</w:t>
      </w:r>
      <w:r w:rsidRPr="00F85F2E">
        <w:rPr>
          <w:rFonts w:ascii="Times New Roman" w:hAnsi="Times New Roman" w:cs="Times New Roman"/>
          <w:sz w:val="24"/>
          <w:lang w:val="en-US"/>
        </w:rPr>
        <w:t>:</w:t>
      </w:r>
    </w:p>
    <w:p w14:paraId="4AE36A10" w14:textId="61E91907" w:rsidR="00803965" w:rsidRPr="00F85F2E" w:rsidRDefault="00803965" w:rsidP="00803965">
      <w:pPr>
        <w:pStyle w:val="ListParagraph"/>
        <w:numPr>
          <w:ilvl w:val="0"/>
          <w:numId w:val="25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Система создает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модели через </w:t>
      </w:r>
      <w:r w:rsidRPr="00F85F2E">
        <w:rPr>
          <w:rFonts w:ascii="Times New Roman" w:hAnsi="Times New Roman" w:cs="Times New Roman"/>
          <w:sz w:val="24"/>
          <w:lang w:val="en-US"/>
        </w:rPr>
        <w:t>GUI</w:t>
      </w:r>
      <w:r w:rsidRPr="00F85F2E">
        <w:rPr>
          <w:rFonts w:ascii="Times New Roman" w:hAnsi="Times New Roman" w:cs="Times New Roman"/>
          <w:sz w:val="24"/>
        </w:rPr>
        <w:t xml:space="preserve"> на основе параметров, введенных пользователем</w:t>
      </w:r>
    </w:p>
    <w:p w14:paraId="4671FDC8" w14:textId="2AED62DB" w:rsidR="00803965" w:rsidRPr="00F85F2E" w:rsidRDefault="00803965" w:rsidP="00803965">
      <w:pPr>
        <w:pStyle w:val="ListParagraph"/>
        <w:numPr>
          <w:ilvl w:val="0"/>
          <w:numId w:val="25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Система “на ходу” загружает произвольные нейронные сети, обучает их и тестирует</w:t>
      </w:r>
    </w:p>
    <w:p w14:paraId="5848ED2A" w14:textId="0EC96104" w:rsidR="00803965" w:rsidRPr="00F85F2E" w:rsidRDefault="00803965" w:rsidP="00803965">
      <w:pPr>
        <w:pStyle w:val="ListParagraph"/>
        <w:numPr>
          <w:ilvl w:val="0"/>
          <w:numId w:val="25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Система отслеживает внутренние параметры работающих приложений в режиме реального времени</w:t>
      </w:r>
    </w:p>
    <w:p w14:paraId="5E9B94A4" w14:textId="0E413461" w:rsidR="00803965" w:rsidRPr="00F85F2E" w:rsidRDefault="00803965" w:rsidP="00803965">
      <w:pPr>
        <w:pStyle w:val="ListParagraph"/>
        <w:numPr>
          <w:ilvl w:val="0"/>
          <w:numId w:val="25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Система позволяет создавать экспертные системы через </w:t>
      </w:r>
      <w:r w:rsidRPr="00F85F2E">
        <w:rPr>
          <w:rFonts w:ascii="Times New Roman" w:hAnsi="Times New Roman" w:cs="Times New Roman"/>
          <w:sz w:val="24"/>
          <w:lang w:val="en-US"/>
        </w:rPr>
        <w:t>GUI</w:t>
      </w:r>
      <w:r w:rsidR="00FC1D2C" w:rsidRPr="00F85F2E">
        <w:rPr>
          <w:rFonts w:ascii="Times New Roman" w:hAnsi="Times New Roman" w:cs="Times New Roman"/>
          <w:sz w:val="24"/>
        </w:rPr>
        <w:t xml:space="preserve"> по шаблону</w:t>
      </w:r>
    </w:p>
    <w:p w14:paraId="7683194B" w14:textId="682D582F" w:rsidR="00FC1D2C" w:rsidRPr="00F85F2E" w:rsidRDefault="00FC1D2C" w:rsidP="00803965">
      <w:pPr>
        <w:pStyle w:val="ListParagraph"/>
        <w:numPr>
          <w:ilvl w:val="0"/>
          <w:numId w:val="25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Система позволяет собирать приложения из готовых компонентов в режиме конвейера</w:t>
      </w:r>
    </w:p>
    <w:p w14:paraId="2E9CF664" w14:textId="56A522B5" w:rsidR="00FC1D2C" w:rsidRPr="00F85F2E" w:rsidRDefault="00FC1D2C" w:rsidP="00FC1D2C">
      <w:pPr>
        <w:pStyle w:val="ListParagraph"/>
        <w:tabs>
          <w:tab w:val="left" w:pos="720"/>
        </w:tabs>
        <w:spacing w:line="288" w:lineRule="auto"/>
        <w:ind w:left="1080"/>
        <w:rPr>
          <w:rFonts w:ascii="Times New Roman" w:hAnsi="Times New Roman" w:cs="Times New Roman"/>
          <w:sz w:val="24"/>
        </w:rPr>
      </w:pPr>
    </w:p>
    <w:p w14:paraId="1831656E" w14:textId="7F7E42A5" w:rsidR="00FC1D2C" w:rsidRPr="00F85F2E" w:rsidRDefault="00FC1D2C" w:rsidP="00FC1D2C">
      <w:pPr>
        <w:pStyle w:val="ListParagraph"/>
        <w:tabs>
          <w:tab w:val="left" w:pos="720"/>
        </w:tabs>
        <w:spacing w:line="288" w:lineRule="auto"/>
        <w:ind w:left="108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Очевидно, что реализация всех вышеперечисленных требований невозможна за сколько-нибудь приемлемое время. Поэтому, после анализа и отсева требований-кандидатов остались следующие требования:</w:t>
      </w:r>
    </w:p>
    <w:p w14:paraId="37A68081" w14:textId="099CB453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5BBE975D" w14:textId="573185B4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перечень функциональных требований (по разделам интерфейса)</w:t>
      </w:r>
    </w:p>
    <w:p w14:paraId="21E327D4" w14:textId="5F953C23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“Вход”</w:t>
      </w:r>
    </w:p>
    <w:p w14:paraId="7B30FD94" w14:textId="64B6F51E" w:rsidR="00983A90" w:rsidRPr="00F85F2E" w:rsidRDefault="00983A90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Регистрация пользователя</w:t>
      </w:r>
    </w:p>
    <w:p w14:paraId="04C78242" w14:textId="2CBE7505" w:rsidR="00983A90" w:rsidRPr="00F85F2E" w:rsidRDefault="00983A90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Автори</w:t>
      </w:r>
      <w:r w:rsidR="0078455B" w:rsidRPr="00F85F2E">
        <w:rPr>
          <w:rFonts w:ascii="Times New Roman" w:hAnsi="Times New Roman" w:cs="Times New Roman"/>
          <w:sz w:val="24"/>
        </w:rPr>
        <w:t>з</w:t>
      </w:r>
      <w:r w:rsidRPr="00F85F2E">
        <w:rPr>
          <w:rFonts w:ascii="Times New Roman" w:hAnsi="Times New Roman" w:cs="Times New Roman"/>
          <w:sz w:val="24"/>
        </w:rPr>
        <w:t>ация пользователя</w:t>
      </w:r>
    </w:p>
    <w:p w14:paraId="219BFC89" w14:textId="6526D6E8" w:rsidR="0078455B" w:rsidRPr="00F85F2E" w:rsidRDefault="0078455B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Копирование серверной БД в локальную БД</w:t>
      </w:r>
    </w:p>
    <w:p w14:paraId="1E0F7F7D" w14:textId="1B2C9686" w:rsidR="0078455B" w:rsidRPr="00F85F2E" w:rsidRDefault="0078455B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Переключение системы на работу с локальной БД</w:t>
      </w:r>
    </w:p>
    <w:p w14:paraId="18976268" w14:textId="4779CD83" w:rsidR="0078455B" w:rsidRPr="00F85F2E" w:rsidRDefault="0078455B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Переключение системы на работу с серверной БД</w:t>
      </w:r>
    </w:p>
    <w:p w14:paraId="26CDF854" w14:textId="6F6A690B" w:rsidR="0078455B" w:rsidRPr="00F85F2E" w:rsidRDefault="0078455B" w:rsidP="00983A90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Просмотр сведений о системе</w:t>
      </w:r>
    </w:p>
    <w:p w14:paraId="72FC896B" w14:textId="275C59AB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“Пользователи”</w:t>
      </w:r>
    </w:p>
    <w:p w14:paraId="1CE8CFDD" w14:textId="6BA71983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Создать гильдию</w:t>
      </w:r>
      <w:r w:rsidR="00FC1D2C" w:rsidRPr="00F85F2E">
        <w:rPr>
          <w:rFonts w:ascii="Times New Roman" w:hAnsi="Times New Roman" w:cs="Times New Roman"/>
          <w:sz w:val="24"/>
          <w:lang w:val="en-US"/>
        </w:rPr>
        <w:t xml:space="preserve"> </w:t>
      </w:r>
      <w:r w:rsidR="00FC1D2C" w:rsidRPr="00F85F2E">
        <w:rPr>
          <w:rFonts w:ascii="Times New Roman" w:hAnsi="Times New Roman" w:cs="Times New Roman"/>
          <w:sz w:val="24"/>
        </w:rPr>
        <w:t>(группу пользователей)</w:t>
      </w:r>
    </w:p>
    <w:p w14:paraId="7A3BAEE7" w14:textId="35DCE09A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Вступить в гильдию</w:t>
      </w:r>
    </w:p>
    <w:p w14:paraId="75A1350E" w14:textId="28A3ADB2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Пригласить человека в гильдию</w:t>
      </w:r>
    </w:p>
    <w:p w14:paraId="2A4B516B" w14:textId="272387AE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Найти гильдию</w:t>
      </w:r>
    </w:p>
    <w:p w14:paraId="1918D5A9" w14:textId="13E25045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Написать в чат гильдии</w:t>
      </w:r>
    </w:p>
    <w:p w14:paraId="3F71FFC8" w14:textId="43DC08B5" w:rsidR="0078455B" w:rsidRPr="00F85F2E" w:rsidRDefault="0078455B" w:rsidP="0078455B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2.</w:t>
      </w:r>
      <w:r w:rsidR="00A41ADC" w:rsidRPr="00F85F2E">
        <w:rPr>
          <w:rFonts w:ascii="Times New Roman" w:hAnsi="Times New Roman" w:cs="Times New Roman"/>
          <w:sz w:val="24"/>
        </w:rPr>
        <w:t>6</w:t>
      </w:r>
      <w:r w:rsidRPr="00F85F2E">
        <w:rPr>
          <w:rFonts w:ascii="Times New Roman" w:hAnsi="Times New Roman" w:cs="Times New Roman"/>
          <w:sz w:val="24"/>
        </w:rPr>
        <w:t xml:space="preserve"> Загрузить обучающее видео</w:t>
      </w:r>
    </w:p>
    <w:p w14:paraId="5F169CC5" w14:textId="16CB329B" w:rsidR="0078455B" w:rsidRPr="00F85F2E" w:rsidRDefault="0078455B" w:rsidP="0078455B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2.</w:t>
      </w:r>
      <w:r w:rsidR="00A41ADC" w:rsidRPr="00F85F2E">
        <w:rPr>
          <w:rFonts w:ascii="Times New Roman" w:hAnsi="Times New Roman" w:cs="Times New Roman"/>
          <w:sz w:val="24"/>
        </w:rPr>
        <w:t>7</w:t>
      </w:r>
      <w:r w:rsidRPr="00F85F2E">
        <w:rPr>
          <w:rFonts w:ascii="Times New Roman" w:hAnsi="Times New Roman" w:cs="Times New Roman"/>
          <w:sz w:val="24"/>
        </w:rPr>
        <w:t xml:space="preserve"> Отобразить список всех обучающих видео</w:t>
      </w:r>
    </w:p>
    <w:p w14:paraId="5C5883FF" w14:textId="02E8D68F" w:rsidR="0078455B" w:rsidRPr="00F85F2E" w:rsidRDefault="0078455B" w:rsidP="0078455B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2.</w:t>
      </w:r>
      <w:r w:rsidR="00A41ADC" w:rsidRPr="00F85F2E">
        <w:rPr>
          <w:rFonts w:ascii="Times New Roman" w:hAnsi="Times New Roman" w:cs="Times New Roman"/>
          <w:sz w:val="24"/>
        </w:rPr>
        <w:t>8</w:t>
      </w:r>
      <w:r w:rsidRPr="00F85F2E">
        <w:rPr>
          <w:rFonts w:ascii="Times New Roman" w:hAnsi="Times New Roman" w:cs="Times New Roman"/>
          <w:sz w:val="24"/>
        </w:rPr>
        <w:t xml:space="preserve"> Воспроизвести </w:t>
      </w:r>
      <w:r w:rsidR="00A41ADC" w:rsidRPr="00F85F2E">
        <w:rPr>
          <w:rFonts w:ascii="Times New Roman" w:hAnsi="Times New Roman" w:cs="Times New Roman"/>
          <w:sz w:val="24"/>
        </w:rPr>
        <w:t xml:space="preserve">обучающее </w:t>
      </w:r>
      <w:r w:rsidRPr="00F85F2E">
        <w:rPr>
          <w:rFonts w:ascii="Times New Roman" w:hAnsi="Times New Roman" w:cs="Times New Roman"/>
          <w:sz w:val="24"/>
        </w:rPr>
        <w:t>видео</w:t>
      </w:r>
    </w:p>
    <w:p w14:paraId="77F46B13" w14:textId="397BDFE0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Раздел “Оболочки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  <w:r w:rsidRPr="00F85F2E">
        <w:rPr>
          <w:rFonts w:ascii="Times New Roman" w:hAnsi="Times New Roman" w:cs="Times New Roman"/>
          <w:sz w:val="24"/>
        </w:rPr>
        <w:t>”</w:t>
      </w:r>
    </w:p>
    <w:p w14:paraId="5CAF027A" w14:textId="70A2A6F3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Создать виртуальное окружение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</w:p>
    <w:p w14:paraId="6AA1CB8D" w14:textId="3A8ED7CA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Выбрать виртуальное окружение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</w:p>
    <w:p w14:paraId="14F946AA" w14:textId="7EE49869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Протестировать </w:t>
      </w:r>
      <w:proofErr w:type="spellStart"/>
      <w:r w:rsidRPr="00F85F2E">
        <w:rPr>
          <w:rFonts w:ascii="Times New Roman" w:hAnsi="Times New Roman" w:cs="Times New Roman"/>
          <w:sz w:val="24"/>
          <w:lang w:val="en-US"/>
        </w:rPr>
        <w:t>jupyter</w:t>
      </w:r>
      <w:proofErr w:type="spellEnd"/>
      <w:r w:rsidRPr="00F85F2E">
        <w:rPr>
          <w:rFonts w:ascii="Times New Roman" w:hAnsi="Times New Roman" w:cs="Times New Roman"/>
          <w:sz w:val="24"/>
        </w:rPr>
        <w:t xml:space="preserve"> </w:t>
      </w:r>
      <w:r w:rsidRPr="00F85F2E">
        <w:rPr>
          <w:rFonts w:ascii="Times New Roman" w:hAnsi="Times New Roman" w:cs="Times New Roman"/>
          <w:sz w:val="24"/>
          <w:lang w:val="en-US"/>
        </w:rPr>
        <w:t>notebook</w:t>
      </w:r>
      <w:r w:rsidRPr="00F85F2E">
        <w:rPr>
          <w:rFonts w:ascii="Times New Roman" w:hAnsi="Times New Roman" w:cs="Times New Roman"/>
          <w:sz w:val="24"/>
        </w:rPr>
        <w:t xml:space="preserve"> для выбранного виртуального окружения</w:t>
      </w:r>
    </w:p>
    <w:p w14:paraId="22B7F40D" w14:textId="13FFA49C" w:rsidR="005122AB" w:rsidRPr="00F85F2E" w:rsidRDefault="005122AB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Ввести название пакета</w:t>
      </w:r>
    </w:p>
    <w:p w14:paraId="5A3E3C8D" w14:textId="05F8A047" w:rsidR="00A41ADC" w:rsidRPr="00F85F2E" w:rsidRDefault="00A41ADC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Установить пакет в </w:t>
      </w:r>
      <w:r w:rsidR="005122AB" w:rsidRPr="00F85F2E">
        <w:rPr>
          <w:rFonts w:ascii="Times New Roman" w:hAnsi="Times New Roman" w:cs="Times New Roman"/>
          <w:sz w:val="24"/>
        </w:rPr>
        <w:t xml:space="preserve">виртуальное окружение (через </w:t>
      </w:r>
      <w:r w:rsidR="005122AB" w:rsidRPr="00F85F2E">
        <w:rPr>
          <w:rFonts w:ascii="Times New Roman" w:hAnsi="Times New Roman" w:cs="Times New Roman"/>
          <w:sz w:val="24"/>
          <w:lang w:val="en-US"/>
        </w:rPr>
        <w:t>pip</w:t>
      </w:r>
      <w:r w:rsidR="005122AB" w:rsidRPr="00F85F2E">
        <w:rPr>
          <w:rFonts w:ascii="Times New Roman" w:hAnsi="Times New Roman" w:cs="Times New Roman"/>
          <w:sz w:val="24"/>
        </w:rPr>
        <w:t>)</w:t>
      </w:r>
    </w:p>
    <w:p w14:paraId="5131AD06" w14:textId="77777777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Установить пакет во все виртуальные окружения (через </w:t>
      </w:r>
      <w:r w:rsidRPr="00F85F2E">
        <w:rPr>
          <w:rFonts w:ascii="Times New Roman" w:hAnsi="Times New Roman" w:cs="Times New Roman"/>
          <w:sz w:val="24"/>
          <w:lang w:val="en-US"/>
        </w:rPr>
        <w:t>pip</w:t>
      </w:r>
      <w:r w:rsidRPr="00F85F2E">
        <w:rPr>
          <w:rFonts w:ascii="Times New Roman" w:hAnsi="Times New Roman" w:cs="Times New Roman"/>
          <w:sz w:val="24"/>
        </w:rPr>
        <w:t>)</w:t>
      </w:r>
    </w:p>
    <w:p w14:paraId="2E297552" w14:textId="61651BB3" w:rsidR="005122AB" w:rsidRPr="00F85F2E" w:rsidRDefault="005122AB" w:rsidP="00A41ADC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Установить загруженный пакет в виртуальное окружение</w:t>
      </w:r>
    </w:p>
    <w:p w14:paraId="6F2502B5" w14:textId="10D5A735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“Алгоритмы”</w:t>
      </w:r>
      <w:r w:rsidR="005122AB" w:rsidRPr="00F85F2E">
        <w:rPr>
          <w:rFonts w:ascii="Times New Roman" w:hAnsi="Times New Roman" w:cs="Times New Roman"/>
          <w:sz w:val="24"/>
        </w:rPr>
        <w:t xml:space="preserve"> (скрипты)</w:t>
      </w:r>
    </w:p>
    <w:p w14:paraId="1D3F537F" w14:textId="30A51005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входного скрипта из файла в БД</w:t>
      </w:r>
    </w:p>
    <w:p w14:paraId="458234F4" w14:textId="73303873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выходного скрипта из файла в БД</w:t>
      </w:r>
    </w:p>
    <w:p w14:paraId="4EF07226" w14:textId="1BF28645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полного скрипта из файла в БД</w:t>
      </w:r>
    </w:p>
    <w:p w14:paraId="43FC5B3D" w14:textId="2D24A780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типа скрипта</w:t>
      </w:r>
    </w:p>
    <w:p w14:paraId="723AB3F0" w14:textId="77C9BF7F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Сохранение скрипта из поля ввода в БД</w:t>
      </w:r>
    </w:p>
    <w:p w14:paraId="11C46D97" w14:textId="37EC9D20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скрипта из архива скриптов, загруженных другими пользователями</w:t>
      </w:r>
    </w:p>
    <w:p w14:paraId="0B54A5B4" w14:textId="65A4E0DB" w:rsidR="00B35928" w:rsidRPr="00F85F2E" w:rsidRDefault="00B35928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шаблона скрипта</w:t>
      </w:r>
    </w:p>
    <w:p w14:paraId="63A94C1C" w14:textId="509CB5A1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скрипта</w:t>
      </w:r>
    </w:p>
    <w:p w14:paraId="26F0AEE4" w14:textId="2EEBA2A8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Подбор виртуальной среды для выбранного скрипта</w:t>
      </w:r>
    </w:p>
    <w:p w14:paraId="76E4CC1B" w14:textId="5D778B61" w:rsidR="005122AB" w:rsidRPr="00F85F2E" w:rsidRDefault="005122AB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Функциональное тестирование </w:t>
      </w:r>
      <w:r w:rsidR="00EB2601" w:rsidRPr="00F85F2E">
        <w:rPr>
          <w:rFonts w:ascii="Times New Roman" w:hAnsi="Times New Roman" w:cs="Times New Roman"/>
          <w:sz w:val="24"/>
        </w:rPr>
        <w:t xml:space="preserve">для </w:t>
      </w:r>
      <w:r w:rsidRPr="00F85F2E">
        <w:rPr>
          <w:rFonts w:ascii="Times New Roman" w:hAnsi="Times New Roman" w:cs="Times New Roman"/>
          <w:sz w:val="24"/>
        </w:rPr>
        <w:t>выбранного скрипта</w:t>
      </w:r>
    </w:p>
    <w:p w14:paraId="1240AD35" w14:textId="0670742B" w:rsidR="00B35928" w:rsidRPr="00F85F2E" w:rsidRDefault="00B35928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Тестирование производительности </w:t>
      </w:r>
      <w:r w:rsidR="00EB2601" w:rsidRPr="00F85F2E">
        <w:rPr>
          <w:rFonts w:ascii="Times New Roman" w:hAnsi="Times New Roman" w:cs="Times New Roman"/>
          <w:sz w:val="24"/>
        </w:rPr>
        <w:t xml:space="preserve">для </w:t>
      </w:r>
      <w:r w:rsidRPr="00F85F2E">
        <w:rPr>
          <w:rFonts w:ascii="Times New Roman" w:hAnsi="Times New Roman" w:cs="Times New Roman"/>
          <w:sz w:val="24"/>
        </w:rPr>
        <w:t>выбранного скрипта</w:t>
      </w:r>
    </w:p>
    <w:p w14:paraId="1B84E6B7" w14:textId="2DC11161" w:rsidR="00B35928" w:rsidRPr="00F85F2E" w:rsidRDefault="00B35928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Стресс-тестирование для выбранного скрипта</w:t>
      </w:r>
    </w:p>
    <w:p w14:paraId="62C47686" w14:textId="5B0E299A" w:rsidR="00B35928" w:rsidRPr="00F85F2E" w:rsidRDefault="00B35928" w:rsidP="005122AB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Запуск выбранного скрипта</w:t>
      </w:r>
    </w:p>
    <w:p w14:paraId="59C3A70B" w14:textId="77777777" w:rsidR="005122AB" w:rsidRPr="00F85F2E" w:rsidRDefault="005122AB" w:rsidP="00B35928">
      <w:pPr>
        <w:pStyle w:val="ListParagraph"/>
        <w:tabs>
          <w:tab w:val="left" w:pos="720"/>
        </w:tabs>
        <w:spacing w:line="288" w:lineRule="auto"/>
        <w:ind w:left="1800"/>
        <w:rPr>
          <w:rFonts w:ascii="Times New Roman" w:hAnsi="Times New Roman" w:cs="Times New Roman"/>
          <w:sz w:val="24"/>
        </w:rPr>
      </w:pPr>
    </w:p>
    <w:p w14:paraId="16567634" w14:textId="07F67CE1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“Нейронные сети”</w:t>
      </w:r>
    </w:p>
    <w:p w14:paraId="1EBEB572" w14:textId="33C6221F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входного слоя из файла в БД</w:t>
      </w:r>
    </w:p>
    <w:p w14:paraId="15439821" w14:textId="5A5FF6BF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выходного слоя из файла в БД</w:t>
      </w:r>
    </w:p>
    <w:p w14:paraId="5D2FE8ED" w14:textId="437AE6B5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полной нейронной сети из файла в БД</w:t>
      </w:r>
    </w:p>
    <w:p w14:paraId="3AB4AF54" w14:textId="524F2060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из архива нейросетей, загруженных другими пользователями</w:t>
      </w:r>
    </w:p>
    <w:p w14:paraId="4099EAA7" w14:textId="1D386B9F" w:rsidR="00EB2601" w:rsidRPr="00F85F2E" w:rsidRDefault="00EB2601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шаблона нейросети</w:t>
      </w:r>
    </w:p>
    <w:p w14:paraId="5CF19381" w14:textId="0F75C44B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нейросети</w:t>
      </w:r>
    </w:p>
    <w:p w14:paraId="33F81F2E" w14:textId="0C9941A3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Подбор виртуального окружения для нейросети</w:t>
      </w:r>
    </w:p>
    <w:p w14:paraId="57520E5B" w14:textId="6E77BCDD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Тестирование нейросети в </w:t>
      </w:r>
      <w:proofErr w:type="spellStart"/>
      <w:r w:rsidRPr="00F85F2E">
        <w:rPr>
          <w:rFonts w:ascii="Times New Roman" w:hAnsi="Times New Roman" w:cs="Times New Roman"/>
          <w:sz w:val="24"/>
          <w:lang w:val="en-US"/>
        </w:rPr>
        <w:t>jupyter</w:t>
      </w:r>
      <w:proofErr w:type="spellEnd"/>
      <w:r w:rsidRPr="00F85F2E">
        <w:rPr>
          <w:rFonts w:ascii="Times New Roman" w:hAnsi="Times New Roman" w:cs="Times New Roman"/>
          <w:sz w:val="24"/>
        </w:rPr>
        <w:t xml:space="preserve"> </w:t>
      </w:r>
      <w:r w:rsidRPr="00F85F2E">
        <w:rPr>
          <w:rFonts w:ascii="Times New Roman" w:hAnsi="Times New Roman" w:cs="Times New Roman"/>
          <w:sz w:val="24"/>
          <w:lang w:val="en-US"/>
        </w:rPr>
        <w:t>notebook</w:t>
      </w:r>
    </w:p>
    <w:p w14:paraId="02956266" w14:textId="22D358EA" w:rsidR="00B35928" w:rsidRPr="00F85F2E" w:rsidRDefault="00B35928" w:rsidP="00B35928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Обучение нейросети</w:t>
      </w:r>
    </w:p>
    <w:p w14:paraId="16218381" w14:textId="77777777" w:rsidR="00B35928" w:rsidRPr="00F85F2E" w:rsidRDefault="00B35928" w:rsidP="00B35928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</w:p>
    <w:p w14:paraId="29001D4C" w14:textId="38FBA6D3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“Автоматы Маркова”</w:t>
      </w:r>
    </w:p>
    <w:p w14:paraId="293BAC0B" w14:textId="5654CF36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Загрузка автомата Маркова из файла в БД</w:t>
      </w:r>
    </w:p>
    <w:p w14:paraId="542A7DDC" w14:textId="4D8525FE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автомата Маркова из архива автоматов, загруженных другими пользователями</w:t>
      </w:r>
    </w:p>
    <w:p w14:paraId="080F6981" w14:textId="12D4A5BC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шаблона автомата Маркова</w:t>
      </w:r>
    </w:p>
    <w:p w14:paraId="02E6D9C5" w14:textId="4C7AAD1C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автомата Маркова</w:t>
      </w:r>
    </w:p>
    <w:p w14:paraId="194FDF8B" w14:textId="78F037BB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Редактирование выбранного автомата Маркова</w:t>
      </w:r>
    </w:p>
    <w:p w14:paraId="3296FDFD" w14:textId="72D444A4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Создание пустого автомата Маркова</w:t>
      </w:r>
    </w:p>
    <w:p w14:paraId="48648565" w14:textId="6470A931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Сохранение автомата Маркова </w:t>
      </w:r>
      <w:r w:rsidR="00BA2621" w:rsidRPr="00F85F2E">
        <w:rPr>
          <w:rFonts w:ascii="Times New Roman" w:hAnsi="Times New Roman" w:cs="Times New Roman"/>
          <w:sz w:val="24"/>
        </w:rPr>
        <w:t>без</w:t>
      </w:r>
      <w:r w:rsidRPr="00F85F2E">
        <w:rPr>
          <w:rFonts w:ascii="Times New Roman" w:hAnsi="Times New Roman" w:cs="Times New Roman"/>
          <w:sz w:val="24"/>
        </w:rPr>
        <w:t xml:space="preserve"> перезапис</w:t>
      </w:r>
      <w:r w:rsidR="00BA2621" w:rsidRPr="00F85F2E">
        <w:rPr>
          <w:rFonts w:ascii="Times New Roman" w:hAnsi="Times New Roman" w:cs="Times New Roman"/>
          <w:sz w:val="24"/>
        </w:rPr>
        <w:t>и</w:t>
      </w:r>
    </w:p>
    <w:p w14:paraId="78BCAAC5" w14:textId="12D050D2" w:rsidR="00EB2601" w:rsidRPr="00F85F2E" w:rsidRDefault="00EB2601" w:rsidP="00EB2601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Сохранение автомата Маркова под новым именем</w:t>
      </w:r>
    </w:p>
    <w:p w14:paraId="1DA3807C" w14:textId="77777777" w:rsidR="00EB2601" w:rsidRPr="00F85F2E" w:rsidRDefault="00EB2601" w:rsidP="00EB2601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</w:p>
    <w:p w14:paraId="186A0BE1" w14:textId="5CB93F6F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“Сборка по шаблону”</w:t>
      </w:r>
    </w:p>
    <w:p w14:paraId="49C3798A" w14:textId="0BCE957B" w:rsidR="00EB2601" w:rsidRPr="00F85F2E" w:rsidRDefault="00EB2601" w:rsidP="00EB2601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7.1 Запуск нужного шаблона сборки (из подсистемы “Шаблоны сборки”)</w:t>
      </w:r>
    </w:p>
    <w:p w14:paraId="3B120E3C" w14:textId="0F493A05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“Сборка проекта”</w:t>
      </w:r>
    </w:p>
    <w:p w14:paraId="07439D59" w14:textId="489E6D34" w:rsidR="00EB2601" w:rsidRPr="00F85F2E" w:rsidRDefault="00C37087" w:rsidP="00C37087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Привязка конкретного автомата Маркова к входному скрипту</w:t>
      </w:r>
    </w:p>
    <w:p w14:paraId="00D03651" w14:textId="1371318C" w:rsidR="00C37087" w:rsidRPr="00F85F2E" w:rsidRDefault="00C37087" w:rsidP="00C37087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Задание коэффициента важности скрипта</w:t>
      </w:r>
    </w:p>
    <w:p w14:paraId="6C3DDCFB" w14:textId="678C9CE9" w:rsidR="00C37087" w:rsidRPr="00F85F2E" w:rsidRDefault="00C37087" w:rsidP="00C370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Привязка конкретного автомата Маркова к выходному скрипту</w:t>
      </w:r>
    </w:p>
    <w:p w14:paraId="1FE08DBF" w14:textId="6BEF31D0" w:rsidR="00C37087" w:rsidRPr="00F85F2E" w:rsidRDefault="00C37087" w:rsidP="00C37087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Обнуление связей (всех привязок)</w:t>
      </w:r>
    </w:p>
    <w:p w14:paraId="5256EAE7" w14:textId="53E9BA57" w:rsidR="00C37087" w:rsidRPr="00F85F2E" w:rsidRDefault="00C37087" w:rsidP="00C37087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Сборка проекта</w:t>
      </w:r>
    </w:p>
    <w:p w14:paraId="7492B5F8" w14:textId="3D8C8C3C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модели”</w:t>
      </w:r>
    </w:p>
    <w:p w14:paraId="53ECAD91" w14:textId="186643A0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Загрузить набор бесплатных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моделей (из </w:t>
      </w:r>
      <w:r w:rsidRPr="00F85F2E">
        <w:rPr>
          <w:rFonts w:ascii="Times New Roman" w:hAnsi="Times New Roman" w:cs="Times New Roman"/>
          <w:sz w:val="24"/>
          <w:lang w:val="en-US"/>
        </w:rPr>
        <w:t>Unity</w:t>
      </w:r>
      <w:r w:rsidRPr="00F85F2E">
        <w:rPr>
          <w:rFonts w:ascii="Times New Roman" w:hAnsi="Times New Roman" w:cs="Times New Roman"/>
          <w:sz w:val="24"/>
        </w:rPr>
        <w:t xml:space="preserve"> </w:t>
      </w:r>
      <w:r w:rsidRPr="00F85F2E">
        <w:rPr>
          <w:rFonts w:ascii="Times New Roman" w:hAnsi="Times New Roman" w:cs="Times New Roman"/>
          <w:sz w:val="24"/>
          <w:lang w:val="en-US"/>
        </w:rPr>
        <w:t>Assets</w:t>
      </w:r>
      <w:r w:rsidRPr="00F85F2E">
        <w:rPr>
          <w:rFonts w:ascii="Times New Roman" w:hAnsi="Times New Roman" w:cs="Times New Roman"/>
          <w:sz w:val="24"/>
        </w:rPr>
        <w:t xml:space="preserve"> </w:t>
      </w:r>
      <w:r w:rsidRPr="00F85F2E">
        <w:rPr>
          <w:rFonts w:ascii="Times New Roman" w:hAnsi="Times New Roman" w:cs="Times New Roman"/>
          <w:sz w:val="24"/>
          <w:lang w:val="en-US"/>
        </w:rPr>
        <w:t>Store</w:t>
      </w:r>
      <w:r w:rsidRPr="00F85F2E">
        <w:rPr>
          <w:rFonts w:ascii="Times New Roman" w:hAnsi="Times New Roman" w:cs="Times New Roman"/>
          <w:sz w:val="24"/>
        </w:rPr>
        <w:t>)</w:t>
      </w:r>
    </w:p>
    <w:p w14:paraId="60F2E1F6" w14:textId="35084F86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Загрузить набор бесплатных </w:t>
      </w:r>
      <w:r w:rsidRPr="00F85F2E">
        <w:rPr>
          <w:rFonts w:ascii="Times New Roman" w:hAnsi="Times New Roman" w:cs="Times New Roman"/>
          <w:sz w:val="24"/>
          <w:lang w:val="en-US"/>
        </w:rPr>
        <w:t>MoCap</w:t>
      </w:r>
      <w:r w:rsidRPr="00F85F2E">
        <w:rPr>
          <w:rFonts w:ascii="Times New Roman" w:hAnsi="Times New Roman" w:cs="Times New Roman"/>
          <w:sz w:val="24"/>
        </w:rPr>
        <w:t xml:space="preserve"> анимаций</w:t>
      </w:r>
      <w:r w:rsidR="006F0FCB" w:rsidRPr="00F85F2E">
        <w:rPr>
          <w:rFonts w:ascii="Times New Roman" w:hAnsi="Times New Roman" w:cs="Times New Roman"/>
          <w:sz w:val="24"/>
        </w:rPr>
        <w:t xml:space="preserve"> (из </w:t>
      </w:r>
      <w:r w:rsidR="006F0FCB" w:rsidRPr="00F85F2E">
        <w:rPr>
          <w:rFonts w:ascii="Times New Roman" w:hAnsi="Times New Roman" w:cs="Times New Roman"/>
          <w:sz w:val="24"/>
          <w:lang w:val="en-US"/>
        </w:rPr>
        <w:t>Unity</w:t>
      </w:r>
      <w:r w:rsidR="006F0FCB" w:rsidRPr="00F85F2E">
        <w:rPr>
          <w:rFonts w:ascii="Times New Roman" w:hAnsi="Times New Roman" w:cs="Times New Roman"/>
          <w:sz w:val="24"/>
        </w:rPr>
        <w:t xml:space="preserve"> </w:t>
      </w:r>
      <w:r w:rsidR="006F0FCB" w:rsidRPr="00F85F2E">
        <w:rPr>
          <w:rFonts w:ascii="Times New Roman" w:hAnsi="Times New Roman" w:cs="Times New Roman"/>
          <w:sz w:val="24"/>
          <w:lang w:val="en-US"/>
        </w:rPr>
        <w:t>Assets</w:t>
      </w:r>
      <w:r w:rsidR="006F0FCB" w:rsidRPr="00F85F2E">
        <w:rPr>
          <w:rFonts w:ascii="Times New Roman" w:hAnsi="Times New Roman" w:cs="Times New Roman"/>
          <w:sz w:val="24"/>
        </w:rPr>
        <w:t xml:space="preserve"> </w:t>
      </w:r>
      <w:r w:rsidR="006F0FCB" w:rsidRPr="00F85F2E">
        <w:rPr>
          <w:rFonts w:ascii="Times New Roman" w:hAnsi="Times New Roman" w:cs="Times New Roman"/>
          <w:sz w:val="24"/>
          <w:lang w:val="en-US"/>
        </w:rPr>
        <w:t>Store</w:t>
      </w:r>
      <w:r w:rsidR="006F0FCB" w:rsidRPr="00F85F2E">
        <w:rPr>
          <w:rFonts w:ascii="Times New Roman" w:hAnsi="Times New Roman" w:cs="Times New Roman"/>
          <w:sz w:val="24"/>
        </w:rPr>
        <w:t>)</w:t>
      </w:r>
    </w:p>
    <w:p w14:paraId="043C4D18" w14:textId="1FB9AD41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 </w:t>
      </w:r>
      <w:r w:rsidR="006F0FCB" w:rsidRPr="00F85F2E">
        <w:rPr>
          <w:rFonts w:ascii="Times New Roman" w:hAnsi="Times New Roman" w:cs="Times New Roman"/>
          <w:sz w:val="24"/>
        </w:rPr>
        <w:t>Загрузить набор .</w:t>
      </w:r>
      <w:proofErr w:type="spellStart"/>
      <w:r w:rsidR="006F0FCB" w:rsidRPr="00F85F2E">
        <w:rPr>
          <w:rFonts w:ascii="Times New Roman" w:hAnsi="Times New Roman" w:cs="Times New Roman"/>
          <w:sz w:val="24"/>
          <w:lang w:val="en-US"/>
        </w:rPr>
        <w:t>dll</w:t>
      </w:r>
      <w:proofErr w:type="spellEnd"/>
      <w:r w:rsidR="006F0FCB" w:rsidRPr="00F85F2E">
        <w:rPr>
          <w:rFonts w:ascii="Times New Roman" w:hAnsi="Times New Roman" w:cs="Times New Roman"/>
          <w:sz w:val="24"/>
        </w:rPr>
        <w:t xml:space="preserve"> для </w:t>
      </w:r>
      <w:r w:rsidR="006F0FCB" w:rsidRPr="00F85F2E">
        <w:rPr>
          <w:rFonts w:ascii="Times New Roman" w:hAnsi="Times New Roman" w:cs="Times New Roman"/>
          <w:sz w:val="24"/>
          <w:lang w:val="en-US"/>
        </w:rPr>
        <w:t>Unity</w:t>
      </w:r>
      <w:r w:rsidR="006F0FCB" w:rsidRPr="00F85F2E">
        <w:rPr>
          <w:rFonts w:ascii="Times New Roman" w:hAnsi="Times New Roman" w:cs="Times New Roman"/>
          <w:sz w:val="24"/>
        </w:rPr>
        <w:t xml:space="preserve"> 3</w:t>
      </w:r>
      <w:r w:rsidR="006F0FCB" w:rsidRPr="00F85F2E">
        <w:rPr>
          <w:rFonts w:ascii="Times New Roman" w:hAnsi="Times New Roman" w:cs="Times New Roman"/>
          <w:sz w:val="24"/>
          <w:lang w:val="en-US"/>
        </w:rPr>
        <w:t>D</w:t>
      </w:r>
    </w:p>
    <w:p w14:paraId="3138697C" w14:textId="6525C2CB" w:rsidR="006F0FCB" w:rsidRPr="00F85F2E" w:rsidRDefault="006F0FCB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Загрузить пример контроллера для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персонажа</w:t>
      </w:r>
    </w:p>
    <w:p w14:paraId="74AEC02F" w14:textId="42FBFBBC" w:rsidR="006F0FCB" w:rsidRPr="00F85F2E" w:rsidRDefault="006F0FCB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Загрузить пример компонента “</w:t>
      </w:r>
      <w:r w:rsidRPr="00F85F2E">
        <w:rPr>
          <w:rFonts w:ascii="Times New Roman" w:hAnsi="Times New Roman" w:cs="Times New Roman"/>
          <w:sz w:val="24"/>
          <w:lang w:val="en-US"/>
        </w:rPr>
        <w:t>Animator</w:t>
      </w:r>
      <w:r w:rsidRPr="00F85F2E">
        <w:rPr>
          <w:rFonts w:ascii="Times New Roman" w:hAnsi="Times New Roman" w:cs="Times New Roman"/>
          <w:sz w:val="24"/>
        </w:rPr>
        <w:t>” для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персонажа</w:t>
      </w:r>
    </w:p>
    <w:p w14:paraId="6149A4D9" w14:textId="08A6796A" w:rsidR="00983A90" w:rsidRPr="00F85F2E" w:rsidRDefault="00983A90" w:rsidP="00983A90">
      <w:pPr>
        <w:pStyle w:val="ListParagraph"/>
        <w:numPr>
          <w:ilvl w:val="0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Раздел </w:t>
      </w:r>
      <w:r w:rsidRPr="00F85F2E">
        <w:rPr>
          <w:rFonts w:ascii="Times New Roman" w:hAnsi="Times New Roman" w:cs="Times New Roman"/>
          <w:sz w:val="24"/>
          <w:lang w:val="en-US"/>
        </w:rPr>
        <w:t>“</w:t>
      </w:r>
      <w:r w:rsidRPr="00F85F2E">
        <w:rPr>
          <w:rFonts w:ascii="Times New Roman" w:hAnsi="Times New Roman" w:cs="Times New Roman"/>
          <w:sz w:val="24"/>
        </w:rPr>
        <w:t>Мои проекты</w:t>
      </w:r>
      <w:r w:rsidRPr="00F85F2E">
        <w:rPr>
          <w:rFonts w:ascii="Times New Roman" w:hAnsi="Times New Roman" w:cs="Times New Roman"/>
          <w:sz w:val="24"/>
          <w:lang w:val="en-US"/>
        </w:rPr>
        <w:t>”</w:t>
      </w:r>
    </w:p>
    <w:p w14:paraId="758C8F40" w14:textId="289761C3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проекта из списка проектов пользователя</w:t>
      </w:r>
    </w:p>
    <w:p w14:paraId="1174C9DD" w14:textId="4F5ACDED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Запуск демонстрационного проекта</w:t>
      </w:r>
    </w:p>
    <w:p w14:paraId="74EA3D98" w14:textId="77777777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Запуск выбранного проекта</w:t>
      </w:r>
    </w:p>
    <w:p w14:paraId="20AC921A" w14:textId="65B5CC19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Загрузить видео с демонстрацией работы проектов (свои и других пользователей)</w:t>
      </w:r>
    </w:p>
    <w:p w14:paraId="03B68FC6" w14:textId="1F115B5D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Отобразить всех видео с демонстрацией работы проектов (свои и других пользователей)</w:t>
      </w:r>
    </w:p>
    <w:p w14:paraId="5C33FE95" w14:textId="239245CD" w:rsidR="00A1654A" w:rsidRPr="00F85F2E" w:rsidRDefault="00A1654A" w:rsidP="00A1654A">
      <w:pPr>
        <w:pStyle w:val="ListParagraph"/>
        <w:numPr>
          <w:ilvl w:val="1"/>
          <w:numId w:val="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Воспроизвести демонстрационное видео</w:t>
      </w:r>
    </w:p>
    <w:p w14:paraId="0974BD88" w14:textId="77777777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35910C1" w14:textId="77777777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76394948" w14:textId="0EBD330A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59BD4D4F" w14:textId="1770938C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перечень нефункциональных требований</w:t>
      </w:r>
    </w:p>
    <w:p w14:paraId="1DA54503" w14:textId="685554B6" w:rsidR="002B0FE1" w:rsidRPr="00F85F2E" w:rsidRDefault="000B189F" w:rsidP="002B0FE1">
      <w:pPr>
        <w:tabs>
          <w:tab w:val="left" w:pos="720"/>
          <w:tab w:val="left" w:pos="787"/>
        </w:tabs>
        <w:spacing w:line="288" w:lineRule="auto"/>
        <w:ind w:left="787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Критичные ограничения:</w:t>
      </w:r>
    </w:p>
    <w:p w14:paraId="0D315707" w14:textId="2A9C2D66" w:rsidR="000B189F" w:rsidRPr="00F85F2E" w:rsidRDefault="000B189F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На всех компьютерах пользователей должен быть установлен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>3</w:t>
      </w:r>
      <w:r w:rsidRPr="00F85F2E">
        <w:rPr>
          <w:rFonts w:ascii="Times New Roman" w:hAnsi="Times New Roman" w:cs="Times New Roman"/>
          <w:lang w:val="en-US"/>
        </w:rPr>
        <w:t>D</w:t>
      </w:r>
    </w:p>
    <w:p w14:paraId="44867274" w14:textId="1688BBA6" w:rsidR="00434481" w:rsidRPr="00F85F2E" w:rsidRDefault="00434481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На всех компьютерах пользователей должны быть установлена библиотека </w:t>
      </w: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для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(можно скачать из программы)</w:t>
      </w:r>
    </w:p>
    <w:p w14:paraId="38E45E64" w14:textId="2C9FB50B" w:rsidR="000B189F" w:rsidRPr="00F85F2E" w:rsidRDefault="000B189F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Пользователям нужно использовать </w:t>
      </w:r>
      <w:r w:rsidRPr="00F85F2E">
        <w:rPr>
          <w:rFonts w:ascii="Times New Roman" w:hAnsi="Times New Roman" w:cs="Times New Roman"/>
          <w:lang w:val="en-US"/>
        </w:rPr>
        <w:t>Windows</w:t>
      </w:r>
      <w:r w:rsidRPr="00F85F2E">
        <w:rPr>
          <w:rFonts w:ascii="Times New Roman" w:hAnsi="Times New Roman" w:cs="Times New Roman"/>
        </w:rPr>
        <w:t xml:space="preserve"> версии </w:t>
      </w:r>
      <w:r w:rsidR="00B22A01" w:rsidRPr="00F85F2E">
        <w:rPr>
          <w:rFonts w:ascii="Times New Roman" w:hAnsi="Times New Roman" w:cs="Times New Roman"/>
        </w:rPr>
        <w:t>10</w:t>
      </w:r>
      <w:r w:rsidRPr="00F85F2E">
        <w:rPr>
          <w:rFonts w:ascii="Times New Roman" w:hAnsi="Times New Roman" w:cs="Times New Roman"/>
        </w:rPr>
        <w:t>.</w:t>
      </w:r>
    </w:p>
    <w:p w14:paraId="05F12231" w14:textId="4BF78DA9" w:rsidR="002B0FE1" w:rsidRPr="00F85F2E" w:rsidRDefault="002B0FE1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Пользователю необходим выход в интернет (можно непостоянный)</w:t>
      </w:r>
    </w:p>
    <w:p w14:paraId="3F1CFD47" w14:textId="29CAB3F9" w:rsidR="00B22A01" w:rsidRPr="00F85F2E" w:rsidRDefault="00B22A01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Пользователю необходимо иметь установленный интерпретатор </w:t>
      </w: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3 версии и выше</w:t>
      </w:r>
    </w:p>
    <w:p w14:paraId="2C05FAAC" w14:textId="2690DCEB" w:rsidR="000B189F" w:rsidRPr="00F85F2E" w:rsidRDefault="000B189F" w:rsidP="000B189F">
      <w:pPr>
        <w:pStyle w:val="ListParagraph"/>
        <w:numPr>
          <w:ilvl w:val="0"/>
          <w:numId w:val="10"/>
        </w:num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При запуске системы пользователю доступна только вкладка “Вход”, после входа в систему </w:t>
      </w:r>
      <w:r w:rsidRPr="00F85F2E">
        <w:rPr>
          <w:rFonts w:ascii="Times New Roman" w:hAnsi="Times New Roman" w:cs="Times New Roman"/>
        </w:rPr>
        <w:lastRenderedPageBreak/>
        <w:t>– все вкладки системы</w:t>
      </w:r>
    </w:p>
    <w:p w14:paraId="1D1BCF7D" w14:textId="5AC00F97" w:rsidR="000B189F" w:rsidRPr="00F85F2E" w:rsidRDefault="000B189F" w:rsidP="000B189F">
      <w:pPr>
        <w:tabs>
          <w:tab w:val="left" w:pos="720"/>
          <w:tab w:val="left" w:pos="787"/>
        </w:tabs>
        <w:spacing w:line="288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             Некритичные ограничения</w:t>
      </w:r>
    </w:p>
    <w:p w14:paraId="15230AFF" w14:textId="1387479D" w:rsidR="000B189F" w:rsidRPr="00F85F2E" w:rsidRDefault="000B189F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</w:t>
      </w:r>
      <w:r w:rsidR="00B22A01" w:rsidRPr="00F85F2E">
        <w:rPr>
          <w:rFonts w:ascii="Times New Roman" w:hAnsi="Times New Roman" w:cs="Times New Roman"/>
        </w:rPr>
        <w:t xml:space="preserve">На всех компьютерах пользователей должно быть установлено расширение для </w:t>
      </w:r>
      <w:r w:rsidR="00B22A01" w:rsidRPr="00F85F2E">
        <w:rPr>
          <w:rFonts w:ascii="Times New Roman" w:hAnsi="Times New Roman" w:cs="Times New Roman"/>
          <w:lang w:val="en-US"/>
        </w:rPr>
        <w:t>Unity</w:t>
      </w:r>
      <w:r w:rsidR="00B22A01" w:rsidRPr="00F85F2E">
        <w:rPr>
          <w:rFonts w:ascii="Times New Roman" w:hAnsi="Times New Roman" w:cs="Times New Roman"/>
        </w:rPr>
        <w:t xml:space="preserve"> 3</w:t>
      </w:r>
      <w:r w:rsidR="00B22A01" w:rsidRPr="00F85F2E">
        <w:rPr>
          <w:rFonts w:ascii="Times New Roman" w:hAnsi="Times New Roman" w:cs="Times New Roman"/>
          <w:lang w:val="en-US"/>
        </w:rPr>
        <w:t>D</w:t>
      </w:r>
      <w:r w:rsidR="00B22A01" w:rsidRPr="00F85F2E">
        <w:rPr>
          <w:rFonts w:ascii="Times New Roman" w:hAnsi="Times New Roman" w:cs="Times New Roman"/>
        </w:rPr>
        <w:t xml:space="preserve"> – </w:t>
      </w:r>
      <w:r w:rsidR="00B22A01" w:rsidRPr="00F85F2E">
        <w:rPr>
          <w:rFonts w:ascii="Times New Roman" w:hAnsi="Times New Roman" w:cs="Times New Roman"/>
          <w:lang w:val="en-US"/>
        </w:rPr>
        <w:t>Vuforia</w:t>
      </w:r>
      <w:r w:rsidR="00FC1D2C" w:rsidRPr="00F85F2E">
        <w:rPr>
          <w:rFonts w:ascii="Times New Roman" w:hAnsi="Times New Roman" w:cs="Times New Roman"/>
        </w:rPr>
        <w:t xml:space="preserve"> Engine версии 8.6</w:t>
      </w:r>
    </w:p>
    <w:p w14:paraId="7C4B5A81" w14:textId="240FFDEA" w:rsidR="00B22A01" w:rsidRPr="00F85F2E" w:rsidRDefault="00B22A01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На всех компьютерах пользователей должно быть установлено расширение для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– </w:t>
      </w:r>
      <w:r w:rsidRPr="00F85F2E">
        <w:rPr>
          <w:rFonts w:ascii="Times New Roman" w:hAnsi="Times New Roman" w:cs="Times New Roman"/>
          <w:lang w:val="en-US"/>
        </w:rPr>
        <w:t>Windows</w:t>
      </w:r>
      <w:r w:rsidRPr="00F85F2E">
        <w:rPr>
          <w:rFonts w:ascii="Times New Roman" w:hAnsi="Times New Roman" w:cs="Times New Roman"/>
        </w:rPr>
        <w:t xml:space="preserve"> 10 </w:t>
      </w:r>
      <w:r w:rsidRPr="00F85F2E">
        <w:rPr>
          <w:rFonts w:ascii="Times New Roman" w:hAnsi="Times New Roman" w:cs="Times New Roman"/>
          <w:lang w:val="en-US"/>
        </w:rPr>
        <w:t>SDK</w:t>
      </w:r>
      <w:r w:rsidR="00434481" w:rsidRPr="00F85F2E">
        <w:rPr>
          <w:rFonts w:ascii="Times New Roman" w:hAnsi="Times New Roman" w:cs="Times New Roman"/>
        </w:rPr>
        <w:t xml:space="preserve"> </w:t>
      </w:r>
      <w:r w:rsidR="00FC1D2C" w:rsidRPr="00F85F2E">
        <w:rPr>
          <w:rFonts w:ascii="Times New Roman" w:hAnsi="Times New Roman" w:cs="Times New Roman"/>
        </w:rPr>
        <w:t>(10.0.18362.0) версии не ниже 1903</w:t>
      </w:r>
    </w:p>
    <w:p w14:paraId="6F0269EF" w14:textId="06B412D1" w:rsidR="00B22A01" w:rsidRPr="00F85F2E" w:rsidRDefault="00B22A01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</w:t>
      </w:r>
      <w:r w:rsidR="00434481" w:rsidRPr="00F85F2E">
        <w:rPr>
          <w:rFonts w:ascii="Times New Roman" w:hAnsi="Times New Roman" w:cs="Times New Roman"/>
        </w:rPr>
        <w:t xml:space="preserve">На всех компьютерах пользователей должен присутствовать набор </w:t>
      </w:r>
      <w:r w:rsidR="00434481" w:rsidRPr="00F85F2E">
        <w:rPr>
          <w:rFonts w:ascii="Times New Roman" w:hAnsi="Times New Roman" w:cs="Times New Roman"/>
          <w:lang w:val="en-US"/>
        </w:rPr>
        <w:t>MoCap</w:t>
      </w:r>
      <w:r w:rsidR="00434481" w:rsidRPr="00F85F2E">
        <w:rPr>
          <w:rFonts w:ascii="Times New Roman" w:hAnsi="Times New Roman" w:cs="Times New Roman"/>
        </w:rPr>
        <w:t xml:space="preserve"> анимаций </w:t>
      </w:r>
      <w:r w:rsidR="00DC3EB0" w:rsidRPr="00F85F2E">
        <w:rPr>
          <w:rFonts w:ascii="Times New Roman" w:hAnsi="Times New Roman" w:cs="Times New Roman"/>
        </w:rPr>
        <w:t>версии не ниже 1.3</w:t>
      </w:r>
      <w:r w:rsidR="00DC3EB0" w:rsidRPr="00F85F2E">
        <w:rPr>
          <w:rFonts w:ascii="Times New Roman" w:hAnsi="Times New Roman" w:cs="Times New Roman"/>
          <w:color w:val="212121"/>
          <w:sz w:val="23"/>
          <w:szCs w:val="23"/>
          <w:shd w:val="clear" w:color="auto" w:fill="FFFFFF"/>
        </w:rPr>
        <w:t xml:space="preserve"> </w:t>
      </w:r>
      <w:r w:rsidR="00434481" w:rsidRPr="00F85F2E">
        <w:rPr>
          <w:rFonts w:ascii="Times New Roman" w:hAnsi="Times New Roman" w:cs="Times New Roman"/>
        </w:rPr>
        <w:t xml:space="preserve">(бесплатный набор из 2500 анимаций в </w:t>
      </w:r>
      <w:r w:rsidR="00434481" w:rsidRPr="00F85F2E">
        <w:rPr>
          <w:rFonts w:ascii="Times New Roman" w:hAnsi="Times New Roman" w:cs="Times New Roman"/>
          <w:lang w:val="en-US"/>
        </w:rPr>
        <w:t>Unity</w:t>
      </w:r>
      <w:r w:rsidR="00434481" w:rsidRPr="00F85F2E">
        <w:rPr>
          <w:rFonts w:ascii="Times New Roman" w:hAnsi="Times New Roman" w:cs="Times New Roman"/>
        </w:rPr>
        <w:t xml:space="preserve"> </w:t>
      </w:r>
      <w:r w:rsidR="00434481" w:rsidRPr="00F85F2E">
        <w:rPr>
          <w:rFonts w:ascii="Times New Roman" w:hAnsi="Times New Roman" w:cs="Times New Roman"/>
          <w:lang w:val="en-US"/>
        </w:rPr>
        <w:t>Assets</w:t>
      </w:r>
      <w:r w:rsidR="00434481" w:rsidRPr="00F85F2E">
        <w:rPr>
          <w:rFonts w:ascii="Times New Roman" w:hAnsi="Times New Roman" w:cs="Times New Roman"/>
        </w:rPr>
        <w:t xml:space="preserve"> </w:t>
      </w:r>
      <w:r w:rsidR="00434481" w:rsidRPr="00F85F2E">
        <w:rPr>
          <w:rFonts w:ascii="Times New Roman" w:hAnsi="Times New Roman" w:cs="Times New Roman"/>
          <w:lang w:val="en-US"/>
        </w:rPr>
        <w:t>Store</w:t>
      </w:r>
      <w:r w:rsidR="00434481" w:rsidRPr="00F85F2E">
        <w:rPr>
          <w:rFonts w:ascii="Times New Roman" w:hAnsi="Times New Roman" w:cs="Times New Roman"/>
        </w:rPr>
        <w:t>)</w:t>
      </w:r>
    </w:p>
    <w:p w14:paraId="35CF929A" w14:textId="06189FE5" w:rsidR="00434481" w:rsidRPr="00F85F2E" w:rsidRDefault="00434481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На всех компьютерах пользователей должно присутствовать ПО для синтеза голоса с консольным вводом команд (в комплект поставки программы входит </w:t>
      </w:r>
      <w:r w:rsidRPr="00F85F2E">
        <w:rPr>
          <w:rFonts w:ascii="Times New Roman" w:hAnsi="Times New Roman" w:cs="Times New Roman"/>
          <w:lang w:val="en-US"/>
        </w:rPr>
        <w:t>E</w:t>
      </w:r>
      <w:r w:rsidR="002B0FE1" w:rsidRPr="00F85F2E">
        <w:rPr>
          <w:rFonts w:ascii="Times New Roman" w:hAnsi="Times New Roman" w:cs="Times New Roman"/>
          <w:lang w:val="en-US"/>
        </w:rPr>
        <w:t>S</w:t>
      </w:r>
      <w:r w:rsidRPr="00F85F2E">
        <w:rPr>
          <w:rFonts w:ascii="Times New Roman" w:hAnsi="Times New Roman" w:cs="Times New Roman"/>
          <w:lang w:val="en-US"/>
        </w:rPr>
        <w:t>peak</w:t>
      </w:r>
      <w:r w:rsidR="00DC3EB0" w:rsidRPr="00F85F2E">
        <w:rPr>
          <w:rFonts w:ascii="Times New Roman" w:hAnsi="Times New Roman" w:cs="Times New Roman"/>
        </w:rPr>
        <w:t xml:space="preserve"> версии 1.47</w:t>
      </w:r>
      <w:r w:rsidRPr="00F85F2E">
        <w:rPr>
          <w:rFonts w:ascii="Times New Roman" w:hAnsi="Times New Roman" w:cs="Times New Roman"/>
        </w:rPr>
        <w:t xml:space="preserve">). </w:t>
      </w:r>
    </w:p>
    <w:p w14:paraId="3B7AFC12" w14:textId="7166694E" w:rsidR="00434481" w:rsidRPr="00F85F2E" w:rsidRDefault="00434481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Пользователь должен </w:t>
      </w:r>
      <w:r w:rsidR="00DC3EB0" w:rsidRPr="00F85F2E">
        <w:rPr>
          <w:rFonts w:ascii="Times New Roman" w:hAnsi="Times New Roman" w:cs="Times New Roman"/>
        </w:rPr>
        <w:t>отдельную систему сбора данных</w:t>
      </w:r>
      <w:r w:rsidRPr="00F85F2E">
        <w:rPr>
          <w:rFonts w:ascii="Times New Roman" w:hAnsi="Times New Roman" w:cs="Times New Roman"/>
        </w:rPr>
        <w:t xml:space="preserve"> (например,</w:t>
      </w:r>
      <w:r w:rsidR="00DC3EB0" w:rsidRPr="00F85F2E">
        <w:rPr>
          <w:rFonts w:ascii="Times New Roman" w:hAnsi="Times New Roman" w:cs="Times New Roman"/>
        </w:rPr>
        <w:t xml:space="preserve"> на базе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Raspberry</w:t>
      </w:r>
      <w:r w:rsidRPr="00F85F2E">
        <w:rPr>
          <w:rFonts w:ascii="Times New Roman" w:hAnsi="Times New Roman" w:cs="Times New Roman"/>
        </w:rPr>
        <w:t xml:space="preserve"> </w:t>
      </w:r>
      <w:r w:rsidR="00DC3EB0" w:rsidRPr="00F85F2E">
        <w:rPr>
          <w:rFonts w:ascii="Times New Roman" w:hAnsi="Times New Roman" w:cs="Times New Roman"/>
          <w:lang w:val="en-US"/>
        </w:rPr>
        <w:t>P</w:t>
      </w:r>
      <w:r w:rsidRPr="00F85F2E">
        <w:rPr>
          <w:rFonts w:ascii="Times New Roman" w:hAnsi="Times New Roman" w:cs="Times New Roman"/>
          <w:lang w:val="en-US"/>
        </w:rPr>
        <w:t>i</w:t>
      </w:r>
      <w:r w:rsidR="00DC3EB0"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</w:rPr>
        <w:t xml:space="preserve">) с подключенном микрофоном (для </w:t>
      </w:r>
      <w:r w:rsidR="002B0FE1" w:rsidRPr="00F85F2E">
        <w:rPr>
          <w:rFonts w:ascii="Times New Roman" w:hAnsi="Times New Roman" w:cs="Times New Roman"/>
        </w:rPr>
        <w:t>записи звука без задержек и прерываний</w:t>
      </w:r>
      <w:r w:rsidR="00DC3EB0" w:rsidRPr="00F85F2E">
        <w:rPr>
          <w:rFonts w:ascii="Times New Roman" w:hAnsi="Times New Roman" w:cs="Times New Roman"/>
        </w:rPr>
        <w:t>, поскольку приложение сильно нагружает пользовательский ПК</w:t>
      </w:r>
      <w:r w:rsidRPr="00F85F2E">
        <w:rPr>
          <w:rFonts w:ascii="Times New Roman" w:hAnsi="Times New Roman" w:cs="Times New Roman"/>
        </w:rPr>
        <w:t>)</w:t>
      </w:r>
    </w:p>
    <w:p w14:paraId="71688C07" w14:textId="497C58E3" w:rsidR="00B22A01" w:rsidRPr="00F85F2E" w:rsidRDefault="00B22A01" w:rsidP="000B189F">
      <w:pPr>
        <w:pStyle w:val="ListParagraph"/>
        <w:numPr>
          <w:ilvl w:val="0"/>
          <w:numId w:val="13"/>
        </w:numPr>
        <w:tabs>
          <w:tab w:val="left" w:pos="720"/>
          <w:tab w:val="left" w:pos="787"/>
        </w:tabs>
        <w:spacing w:line="288" w:lineRule="auto"/>
        <w:ind w:left="1276" w:hanging="142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На всех компьютерах пользователей должно быть установлена программа </w:t>
      </w:r>
      <w:r w:rsidRPr="00F85F2E">
        <w:rPr>
          <w:rFonts w:ascii="Times New Roman" w:hAnsi="Times New Roman" w:cs="Times New Roman"/>
          <w:lang w:val="en-US"/>
        </w:rPr>
        <w:t>GraphViz</w:t>
      </w:r>
      <w:r w:rsidR="00DC3EB0" w:rsidRPr="00F85F2E">
        <w:rPr>
          <w:rFonts w:ascii="Times New Roman" w:hAnsi="Times New Roman" w:cs="Times New Roman"/>
        </w:rPr>
        <w:t xml:space="preserve"> версии не ниже 2.38</w:t>
      </w:r>
      <w:r w:rsidRPr="00F85F2E">
        <w:rPr>
          <w:rFonts w:ascii="Times New Roman" w:hAnsi="Times New Roman" w:cs="Times New Roman"/>
        </w:rPr>
        <w:t xml:space="preserve"> с добавлением</w:t>
      </w:r>
      <w:r w:rsidR="00DC3EB0" w:rsidRPr="00F85F2E">
        <w:rPr>
          <w:rFonts w:ascii="Times New Roman" w:hAnsi="Times New Roman" w:cs="Times New Roman"/>
        </w:rPr>
        <w:t xml:space="preserve"> пути к исполняемому файлу</w:t>
      </w:r>
      <w:r w:rsidRPr="00F85F2E">
        <w:rPr>
          <w:rFonts w:ascii="Times New Roman" w:hAnsi="Times New Roman" w:cs="Times New Roman"/>
        </w:rPr>
        <w:t xml:space="preserve"> в </w:t>
      </w:r>
      <w:r w:rsidR="00DC3EB0" w:rsidRPr="00F85F2E">
        <w:rPr>
          <w:rFonts w:ascii="Times New Roman" w:hAnsi="Times New Roman" w:cs="Times New Roman"/>
        </w:rPr>
        <w:t xml:space="preserve">системную </w:t>
      </w:r>
      <w:r w:rsidRPr="00F85F2E">
        <w:rPr>
          <w:rFonts w:ascii="Times New Roman" w:hAnsi="Times New Roman" w:cs="Times New Roman"/>
        </w:rPr>
        <w:t xml:space="preserve">переменную </w:t>
      </w:r>
      <w:r w:rsidRPr="00F85F2E">
        <w:rPr>
          <w:rFonts w:ascii="Times New Roman" w:hAnsi="Times New Roman" w:cs="Times New Roman"/>
          <w:lang w:val="en-US"/>
        </w:rPr>
        <w:t>PATH</w:t>
      </w:r>
      <w:r w:rsidRPr="00F85F2E">
        <w:rPr>
          <w:rFonts w:ascii="Times New Roman" w:hAnsi="Times New Roman" w:cs="Times New Roman"/>
        </w:rPr>
        <w:t xml:space="preserve"> </w:t>
      </w:r>
      <w:r w:rsidR="00434481" w:rsidRPr="00F85F2E">
        <w:rPr>
          <w:rFonts w:ascii="Times New Roman" w:hAnsi="Times New Roman" w:cs="Times New Roman"/>
        </w:rPr>
        <w:t>(есть в комплекте поставки программы)</w:t>
      </w:r>
    </w:p>
    <w:p w14:paraId="54D91855" w14:textId="77777777" w:rsidR="000B189F" w:rsidRPr="00F85F2E" w:rsidRDefault="000B189F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B5BBF0F" w14:textId="77777777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3D1E068A" w14:textId="77777777" w:rsidR="00983A90" w:rsidRPr="00F85F2E" w:rsidRDefault="00983A90" w:rsidP="00983A90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17AC4003" w14:textId="77777777" w:rsidR="00DC3EB0" w:rsidRPr="00F85F2E" w:rsidRDefault="00DC3EB0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br w:type="page"/>
      </w:r>
    </w:p>
    <w:p w14:paraId="55C9C90F" w14:textId="4620661E" w:rsidR="00983A90" w:rsidRPr="00F85F2E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Модель предметной области (диаграмма классов предметной области, глоссарий понятий,  бизнес-модели).</w:t>
      </w:r>
    </w:p>
    <w:p w14:paraId="63FA5B1F" w14:textId="0B2BAADC" w:rsidR="00DC3EB0" w:rsidRPr="00F85F2E" w:rsidRDefault="00DC3EB0" w:rsidP="00DC3EB0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>Диаграмма классов предметной области</w:t>
      </w:r>
      <w:r w:rsidRPr="00F85F2E">
        <w:rPr>
          <w:rFonts w:ascii="Times New Roman" w:hAnsi="Times New Roman" w:cs="Times New Roman"/>
          <w:sz w:val="24"/>
          <w:lang w:val="en-US"/>
        </w:rPr>
        <w:t>:</w:t>
      </w:r>
    </w:p>
    <w:p w14:paraId="2449AECB" w14:textId="27EF3068" w:rsidR="001F685F" w:rsidRPr="00F85F2E" w:rsidRDefault="005B735D" w:rsidP="00DC3EB0">
      <w:pPr>
        <w:spacing w:line="288" w:lineRule="auto"/>
        <w:ind w:left="-142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ADC6A9" wp14:editId="6B6B56E8">
            <wp:extent cx="5771407" cy="5219527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21" cy="52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BD4E" w14:textId="690B23AA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6B6411CA" w14:textId="31C7A048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Глоссарий понятий</w:t>
      </w:r>
    </w:p>
    <w:p w14:paraId="525CC0EC" w14:textId="63106F44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8896CC2" w14:textId="7D33C5ED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Автомат Маркова</w:t>
      </w:r>
      <w:r w:rsidR="00DC3EB0" w:rsidRPr="00F85F2E">
        <w:rPr>
          <w:rFonts w:ascii="Times New Roman" w:hAnsi="Times New Roman" w:cs="Times New Roman"/>
          <w:b/>
          <w:bCs/>
          <w:sz w:val="24"/>
        </w:rPr>
        <w:t xml:space="preserve"> - </w:t>
      </w:r>
      <w:r w:rsidR="00DC3EB0" w:rsidRPr="00F85F2E">
        <w:rPr>
          <w:rFonts w:ascii="Times New Roman" w:hAnsi="Times New Roman" w:cs="Times New Roman"/>
          <w:sz w:val="24"/>
        </w:rPr>
        <w:t>(НАМ, также марковский алгоритм) — один из стандартных способов формального определения понятия алгоритма</w:t>
      </w:r>
    </w:p>
    <w:p w14:paraId="0A57BD93" w14:textId="77777777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1362864C" w14:textId="2B3CDA7B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  <w:lang w:val="en-US"/>
        </w:rPr>
        <w:t>SignalR</w:t>
      </w:r>
      <w:r w:rsidRPr="00F85F2E">
        <w:rPr>
          <w:rFonts w:ascii="Times New Roman" w:hAnsi="Times New Roman" w:cs="Times New Roman"/>
          <w:b/>
          <w:bCs/>
          <w:sz w:val="24"/>
        </w:rPr>
        <w:t xml:space="preserve"> </w:t>
      </w:r>
      <w:r w:rsidRPr="00F85F2E">
        <w:rPr>
          <w:rFonts w:ascii="Times New Roman" w:hAnsi="Times New Roman" w:cs="Times New Roman"/>
          <w:b/>
          <w:bCs/>
          <w:sz w:val="24"/>
          <w:lang w:val="en-US"/>
        </w:rPr>
        <w:t>Hub</w:t>
      </w:r>
      <w:r w:rsidR="00DC3EB0" w:rsidRPr="00F85F2E">
        <w:rPr>
          <w:rFonts w:ascii="Times New Roman" w:hAnsi="Times New Roman" w:cs="Times New Roman"/>
          <w:b/>
          <w:bCs/>
          <w:sz w:val="24"/>
        </w:rPr>
        <w:t xml:space="preserve"> - </w:t>
      </w:r>
      <w:r w:rsidR="00DC3EB0" w:rsidRPr="00F85F2E">
        <w:rPr>
          <w:rFonts w:ascii="Times New Roman" w:hAnsi="Times New Roman" w:cs="Times New Roman"/>
          <w:sz w:val="24"/>
        </w:rPr>
        <w:t xml:space="preserve">это логическая конструкция, своего рода точка, через которую приложение получает данные от пользователей и может обращаться к подключенным клиентам как скрипт узнает - по названию </w:t>
      </w:r>
      <w:proofErr w:type="spellStart"/>
      <w:r w:rsidR="00DC3EB0" w:rsidRPr="00F85F2E">
        <w:rPr>
          <w:rFonts w:ascii="Times New Roman" w:hAnsi="Times New Roman" w:cs="Times New Roman"/>
          <w:sz w:val="24"/>
        </w:rPr>
        <w:t>хаба</w:t>
      </w:r>
      <w:proofErr w:type="spellEnd"/>
      <w:r w:rsidR="00DC3EB0" w:rsidRPr="00F85F2E">
        <w:rPr>
          <w:rFonts w:ascii="Times New Roman" w:hAnsi="Times New Roman" w:cs="Times New Roman"/>
          <w:sz w:val="24"/>
        </w:rPr>
        <w:t xml:space="preserve"> - $.</w:t>
      </w:r>
      <w:proofErr w:type="spellStart"/>
      <w:r w:rsidR="00DC3EB0" w:rsidRPr="00F85F2E">
        <w:rPr>
          <w:rFonts w:ascii="Times New Roman" w:hAnsi="Times New Roman" w:cs="Times New Roman"/>
          <w:sz w:val="24"/>
        </w:rPr>
        <w:t>connection.chatHub</w:t>
      </w:r>
      <w:proofErr w:type="spellEnd"/>
      <w:r w:rsidR="00DC3EB0" w:rsidRPr="00F85F2E">
        <w:rPr>
          <w:rFonts w:ascii="Times New Roman" w:hAnsi="Times New Roman" w:cs="Times New Roman"/>
          <w:sz w:val="24"/>
        </w:rPr>
        <w:t xml:space="preserve"> и по названию функций, которые аналогичны методам </w:t>
      </w:r>
      <w:proofErr w:type="spellStart"/>
      <w:r w:rsidR="00DC3EB0" w:rsidRPr="00F85F2E">
        <w:rPr>
          <w:rFonts w:ascii="Times New Roman" w:hAnsi="Times New Roman" w:cs="Times New Roman"/>
          <w:sz w:val="24"/>
        </w:rPr>
        <w:t>хаба</w:t>
      </w:r>
      <w:proofErr w:type="spellEnd"/>
      <w:r w:rsidR="00DC3EB0" w:rsidRPr="00F85F2E">
        <w:rPr>
          <w:rFonts w:ascii="Times New Roman" w:hAnsi="Times New Roman" w:cs="Times New Roman"/>
          <w:sz w:val="24"/>
        </w:rPr>
        <w:t>.</w:t>
      </w:r>
    </w:p>
    <w:p w14:paraId="589671E8" w14:textId="77777777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2A86360C" w14:textId="6FEE569C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  <w:lang w:val="en-US"/>
        </w:rPr>
        <w:t>TCP</w:t>
      </w:r>
      <w:r w:rsidRPr="00F85F2E">
        <w:rPr>
          <w:rFonts w:ascii="Times New Roman" w:hAnsi="Times New Roman" w:cs="Times New Roman"/>
          <w:b/>
          <w:bCs/>
          <w:sz w:val="24"/>
        </w:rPr>
        <w:t xml:space="preserve"> </w:t>
      </w:r>
      <w:r w:rsidRPr="00F85F2E">
        <w:rPr>
          <w:rFonts w:ascii="Times New Roman" w:hAnsi="Times New Roman" w:cs="Times New Roman"/>
          <w:b/>
          <w:bCs/>
          <w:sz w:val="24"/>
          <w:lang w:val="en-US"/>
        </w:rPr>
        <w:t>Socket</w:t>
      </w:r>
      <w:r w:rsidRPr="00F85F2E">
        <w:rPr>
          <w:rFonts w:ascii="Times New Roman" w:hAnsi="Times New Roman" w:cs="Times New Roman"/>
          <w:b/>
          <w:bCs/>
          <w:sz w:val="24"/>
        </w:rPr>
        <w:t xml:space="preserve"> -</w:t>
      </w:r>
      <w:r w:rsidRPr="00F85F2E">
        <w:rPr>
          <w:rFonts w:ascii="Times New Roman" w:hAnsi="Times New Roman" w:cs="Times New Roman"/>
          <w:sz w:val="24"/>
        </w:rPr>
        <w:t xml:space="preserve"> название программного интерфейса для обеспечения обмена данными между процессами.</w:t>
      </w:r>
    </w:p>
    <w:p w14:paraId="257D962F" w14:textId="5DF7581F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74FC8F4D" w14:textId="681C33CD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 xml:space="preserve">Виртуальная среда </w:t>
      </w:r>
      <w:r w:rsidRPr="00F85F2E">
        <w:rPr>
          <w:rFonts w:ascii="Times New Roman" w:hAnsi="Times New Roman" w:cs="Times New Roman"/>
          <w:b/>
          <w:bCs/>
          <w:sz w:val="24"/>
          <w:lang w:val="en-US"/>
        </w:rPr>
        <w:t>python</w:t>
      </w:r>
      <w:r w:rsidRPr="00F85F2E">
        <w:rPr>
          <w:rFonts w:ascii="Times New Roman" w:hAnsi="Times New Roman" w:cs="Times New Roman"/>
          <w:b/>
          <w:bCs/>
          <w:sz w:val="24"/>
        </w:rPr>
        <w:t xml:space="preserve"> - </w:t>
      </w:r>
      <w:r w:rsidRPr="00F85F2E">
        <w:rPr>
          <w:rFonts w:ascii="Times New Roman" w:hAnsi="Times New Roman" w:cs="Times New Roman"/>
          <w:sz w:val="24"/>
        </w:rPr>
        <w:t xml:space="preserve">механизм, позволяющий разработчику содержать разные проекты в изолированных "песочницах". </w:t>
      </w:r>
    </w:p>
    <w:p w14:paraId="7527B2CD" w14:textId="0F034CA6" w:rsidR="005B735D" w:rsidRPr="00F85F2E" w:rsidRDefault="005B735D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0CA03E9F" w14:textId="633B992D" w:rsidR="005B735D" w:rsidRPr="00F85F2E" w:rsidRDefault="008927AE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бизнес-модели</w:t>
      </w:r>
    </w:p>
    <w:p w14:paraId="0070350F" w14:textId="492669EB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Бизнес-модель является типичной для программных продуктов 2018-2020 гг.</w:t>
      </w:r>
    </w:p>
    <w:p w14:paraId="504AF855" w14:textId="618FC313" w:rsidR="008268D1" w:rsidRPr="00F85F2E" w:rsidRDefault="008268D1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Разрабатываемый программный продукт распространяется бесплатно. Получение прибыли планируется извлекать из вставляемой рекламы в обучающие ролики на </w:t>
      </w:r>
      <w:proofErr w:type="spellStart"/>
      <w:r w:rsidRPr="00F85F2E">
        <w:rPr>
          <w:rFonts w:ascii="Times New Roman" w:hAnsi="Times New Roman" w:cs="Times New Roman"/>
          <w:sz w:val="24"/>
          <w:lang w:val="en-US"/>
        </w:rPr>
        <w:t>Youtube</w:t>
      </w:r>
      <w:proofErr w:type="spellEnd"/>
      <w:r w:rsidRPr="00F85F2E">
        <w:rPr>
          <w:rFonts w:ascii="Times New Roman" w:hAnsi="Times New Roman" w:cs="Times New Roman"/>
          <w:sz w:val="24"/>
        </w:rPr>
        <w:t>.</w:t>
      </w:r>
    </w:p>
    <w:p w14:paraId="67BA2618" w14:textId="77777777" w:rsidR="008927AE" w:rsidRPr="00F85F2E" w:rsidRDefault="008927AE" w:rsidP="001F685F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393334EB" w14:textId="25C615F1" w:rsidR="00983A90" w:rsidRPr="00F85F2E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color w:val="FF0000"/>
          <w:sz w:val="24"/>
        </w:rPr>
      </w:pPr>
      <w:r w:rsidRPr="00F85F2E">
        <w:rPr>
          <w:rFonts w:ascii="Times New Roman" w:hAnsi="Times New Roman" w:cs="Times New Roman"/>
          <w:color w:val="FF0000"/>
          <w:sz w:val="24"/>
        </w:rPr>
        <w:t>Выявленные актеры.</w:t>
      </w:r>
    </w:p>
    <w:p w14:paraId="3B447E77" w14:textId="7C6AF075" w:rsidR="00F85F2E" w:rsidRPr="00F85F2E" w:rsidRDefault="00F85F2E" w:rsidP="00F85F2E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Рассмотрим варианты подходов к разработке системы:</w:t>
      </w:r>
    </w:p>
    <w:p w14:paraId="505A7FDD" w14:textId="77777777" w:rsidR="00E45AE1" w:rsidRPr="00F85F2E" w:rsidRDefault="00E45AE1" w:rsidP="00E45AE1">
      <w:pPr>
        <w:rPr>
          <w:rFonts w:ascii="Times New Roman" w:hAnsi="Times New Roman" w:cs="Times New Roman"/>
          <w:sz w:val="24"/>
        </w:rPr>
      </w:pPr>
    </w:p>
    <w:p w14:paraId="43FF8A50" w14:textId="2D97B9C2" w:rsidR="00E45AE1" w:rsidRPr="00F85F2E" w:rsidRDefault="00E45AE1" w:rsidP="00E45AE1">
      <w:pPr>
        <w:widowControl/>
        <w:suppressAutoHyphens w:val="0"/>
        <w:spacing w:after="160" w:line="360" w:lineRule="auto"/>
        <w:ind w:hanging="1418"/>
        <w:jc w:val="right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E45AE1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object w:dxaOrig="4906" w:dyaOrig="2251" w14:anchorId="155465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245.1pt;height:113.35pt" o:ole="">
            <v:imagedata r:id="rId7" o:title=""/>
          </v:shape>
          <o:OLEObject Type="Embed" ProgID="Visio.Drawing.15" ShapeID="_x0000_i1045" DrawAspect="Content" ObjectID="_1634678120" r:id="rId8"/>
        </w:objec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object w:dxaOrig="4185" w:dyaOrig="2895" w14:anchorId="24ADB4E0">
          <v:shape id="_x0000_i1050" type="#_x0000_t75" style="width:209.1pt;height:146.3pt" o:ole="">
            <v:imagedata r:id="rId9" o:title=""/>
          </v:shape>
          <o:OLEObject Type="Embed" ProgID="Visio.Drawing.15" ShapeID="_x0000_i1050" DrawAspect="Content" ObjectID="_1634678121" r:id="rId10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1910"/>
        <w:gridCol w:w="2337"/>
      </w:tblGrid>
      <w:tr w:rsidR="002E5D58" w:rsidRPr="00F85F2E" w14:paraId="7813CFDF" w14:textId="77777777" w:rsidTr="000B189F">
        <w:tc>
          <w:tcPr>
            <w:tcW w:w="2689" w:type="dxa"/>
          </w:tcPr>
          <w:p w14:paraId="03FDC18B" w14:textId="3F2EC327" w:rsidR="002E5D58" w:rsidRPr="00F85F2E" w:rsidRDefault="00F85F2E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Подсистема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>/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актеры</w:t>
            </w:r>
          </w:p>
        </w:tc>
        <w:tc>
          <w:tcPr>
            <w:tcW w:w="2409" w:type="dxa"/>
          </w:tcPr>
          <w:p w14:paraId="38F69A68" w14:textId="3D6EC19D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Кто разрабатывает</w:t>
            </w:r>
          </w:p>
        </w:tc>
        <w:tc>
          <w:tcPr>
            <w:tcW w:w="1910" w:type="dxa"/>
          </w:tcPr>
          <w:p w14:paraId="678E685D" w14:textId="03386A56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Кто использует</w:t>
            </w:r>
          </w:p>
        </w:tc>
        <w:tc>
          <w:tcPr>
            <w:tcW w:w="2337" w:type="dxa"/>
          </w:tcPr>
          <w:p w14:paraId="5D4696CB" w14:textId="1DC4F721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Кто</w:t>
            </w:r>
            <w:r w:rsidR="007D7F87"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 xml:space="preserve"> поддерживает</w:t>
            </w:r>
          </w:p>
        </w:tc>
      </w:tr>
      <w:tr w:rsidR="002E5D58" w:rsidRPr="00F85F2E" w14:paraId="7959AC01" w14:textId="77777777" w:rsidTr="000B189F">
        <w:tc>
          <w:tcPr>
            <w:tcW w:w="2689" w:type="dxa"/>
          </w:tcPr>
          <w:p w14:paraId="2B1A8DF5" w14:textId="1431BDB4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>GUI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 xml:space="preserve"> пользователя(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>IDE)</w:t>
            </w:r>
          </w:p>
        </w:tc>
        <w:tc>
          <w:tcPr>
            <w:tcW w:w="2409" w:type="dxa"/>
          </w:tcPr>
          <w:p w14:paraId="34C4B1DE" w14:textId="01696805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Разработчик</w:t>
            </w:r>
          </w:p>
        </w:tc>
        <w:tc>
          <w:tcPr>
            <w:tcW w:w="1910" w:type="dxa"/>
          </w:tcPr>
          <w:p w14:paraId="78E85E86" w14:textId="544A3CC8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Пользователи</w:t>
            </w:r>
          </w:p>
        </w:tc>
        <w:tc>
          <w:tcPr>
            <w:tcW w:w="2337" w:type="dxa"/>
          </w:tcPr>
          <w:p w14:paraId="057F2276" w14:textId="70DCAA50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Разработчик</w:t>
            </w:r>
          </w:p>
        </w:tc>
      </w:tr>
      <w:tr w:rsidR="002E5D58" w:rsidRPr="00F85F2E" w14:paraId="52A2E00A" w14:textId="77777777" w:rsidTr="000B189F">
        <w:tc>
          <w:tcPr>
            <w:tcW w:w="2689" w:type="dxa"/>
          </w:tcPr>
          <w:p w14:paraId="0028A9D6" w14:textId="61C8A33B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Подсистема шаблоны</w:t>
            </w:r>
          </w:p>
        </w:tc>
        <w:tc>
          <w:tcPr>
            <w:tcW w:w="2409" w:type="dxa"/>
          </w:tcPr>
          <w:p w14:paraId="330839CE" w14:textId="350011CD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Разработчик и пользователи</w:t>
            </w:r>
          </w:p>
        </w:tc>
        <w:tc>
          <w:tcPr>
            <w:tcW w:w="1910" w:type="dxa"/>
          </w:tcPr>
          <w:p w14:paraId="5D9E5D1E" w14:textId="3F0AAEAF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Пользователи</w:t>
            </w:r>
          </w:p>
        </w:tc>
        <w:tc>
          <w:tcPr>
            <w:tcW w:w="2337" w:type="dxa"/>
          </w:tcPr>
          <w:p w14:paraId="1F67227D" w14:textId="7E0E3A0B" w:rsidR="002E5D58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Пользователи</w:t>
            </w:r>
          </w:p>
        </w:tc>
      </w:tr>
      <w:tr w:rsidR="002E5D58" w:rsidRPr="00F85F2E" w14:paraId="7A4F653E" w14:textId="77777777" w:rsidTr="000B189F">
        <w:tc>
          <w:tcPr>
            <w:tcW w:w="2689" w:type="dxa"/>
          </w:tcPr>
          <w:p w14:paraId="4D79B62D" w14:textId="0462534B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Ядро собранных приложений</w:t>
            </w:r>
          </w:p>
        </w:tc>
        <w:tc>
          <w:tcPr>
            <w:tcW w:w="2409" w:type="dxa"/>
          </w:tcPr>
          <w:p w14:paraId="514EAE52" w14:textId="5A49852B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Разработчик</w:t>
            </w:r>
          </w:p>
        </w:tc>
        <w:tc>
          <w:tcPr>
            <w:tcW w:w="1910" w:type="dxa"/>
          </w:tcPr>
          <w:p w14:paraId="52824EB0" w14:textId="17DC3AE1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Пользователи</w:t>
            </w:r>
          </w:p>
        </w:tc>
        <w:tc>
          <w:tcPr>
            <w:tcW w:w="2337" w:type="dxa"/>
          </w:tcPr>
          <w:p w14:paraId="6C119A0A" w14:textId="5C7EBAB1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Разработчик</w:t>
            </w:r>
          </w:p>
        </w:tc>
      </w:tr>
      <w:tr w:rsidR="002E5D58" w:rsidRPr="00F85F2E" w14:paraId="1101F27C" w14:textId="77777777" w:rsidTr="000B189F">
        <w:tc>
          <w:tcPr>
            <w:tcW w:w="2689" w:type="dxa"/>
          </w:tcPr>
          <w:p w14:paraId="69BBB7EB" w14:textId="3665848D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Собранные приложения</w:t>
            </w:r>
          </w:p>
        </w:tc>
        <w:tc>
          <w:tcPr>
            <w:tcW w:w="2409" w:type="dxa"/>
          </w:tcPr>
          <w:p w14:paraId="618BAD67" w14:textId="349C4009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</w:t>
            </w:r>
            <w:r w:rsidR="000B189F"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ь</w:t>
            </w:r>
          </w:p>
        </w:tc>
        <w:tc>
          <w:tcPr>
            <w:tcW w:w="1910" w:type="dxa"/>
          </w:tcPr>
          <w:p w14:paraId="46882BFF" w14:textId="757D420C" w:rsidR="002E5D58" w:rsidRPr="00F85F2E" w:rsidRDefault="002E5D58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</w:t>
            </w:r>
            <w:r w:rsidR="000B189F"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ь</w:t>
            </w:r>
          </w:p>
        </w:tc>
        <w:tc>
          <w:tcPr>
            <w:tcW w:w="2337" w:type="dxa"/>
          </w:tcPr>
          <w:p w14:paraId="710CBED5" w14:textId="6BF1F8E4" w:rsidR="002E5D58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никто</w:t>
            </w:r>
          </w:p>
        </w:tc>
      </w:tr>
      <w:tr w:rsidR="007D7F87" w:rsidRPr="00F85F2E" w14:paraId="0826C619" w14:textId="77777777" w:rsidTr="000B189F">
        <w:tc>
          <w:tcPr>
            <w:tcW w:w="2689" w:type="dxa"/>
          </w:tcPr>
          <w:p w14:paraId="48B656C1" w14:textId="5095F201" w:rsidR="007D7F87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3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 xml:space="preserve">D </w:t>
            </w: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редактор</w:t>
            </w:r>
          </w:p>
        </w:tc>
        <w:tc>
          <w:tcPr>
            <w:tcW w:w="2409" w:type="dxa"/>
          </w:tcPr>
          <w:p w14:paraId="162B1244" w14:textId="55008506" w:rsidR="007D7F87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>Unity Technologies</w:t>
            </w:r>
          </w:p>
        </w:tc>
        <w:tc>
          <w:tcPr>
            <w:tcW w:w="1910" w:type="dxa"/>
          </w:tcPr>
          <w:p w14:paraId="0D68809D" w14:textId="3BCEEFB9" w:rsidR="007D7F87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  <w:t>Пользователи</w:t>
            </w:r>
          </w:p>
        </w:tc>
        <w:tc>
          <w:tcPr>
            <w:tcW w:w="2337" w:type="dxa"/>
          </w:tcPr>
          <w:p w14:paraId="7D1ACC91" w14:textId="3F4EED70" w:rsidR="007D7F87" w:rsidRPr="00F85F2E" w:rsidRDefault="007D7F87" w:rsidP="00F85F2E">
            <w:pPr>
              <w:widowControl/>
              <w:suppressAutoHyphens w:val="0"/>
              <w:spacing w:line="360" w:lineRule="auto"/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eastAsia="en-US"/>
              </w:rPr>
            </w:pPr>
            <w:r w:rsidRPr="00F85F2E">
              <w:rPr>
                <w:rFonts w:ascii="Times New Roman" w:eastAsiaTheme="minorHAnsi" w:hAnsi="Times New Roman" w:cs="Times New Roman"/>
                <w:kern w:val="0"/>
                <w:sz w:val="22"/>
                <w:szCs w:val="22"/>
                <w:lang w:val="en-US" w:eastAsia="en-US"/>
              </w:rPr>
              <w:t>Unity Technologies</w:t>
            </w:r>
          </w:p>
        </w:tc>
      </w:tr>
    </w:tbl>
    <w:p w14:paraId="56832C36" w14:textId="77777777" w:rsidR="002E5D58" w:rsidRPr="00E45AE1" w:rsidRDefault="002E5D58" w:rsidP="00F85F2E">
      <w:pPr>
        <w:widowControl/>
        <w:suppressAutoHyphens w:val="0"/>
        <w:spacing w:after="160"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</w:p>
    <w:p w14:paraId="2C4A83C7" w14:textId="0CCF6560" w:rsidR="00E45AE1" w:rsidRPr="00F85F2E" w:rsidRDefault="00E45AE1" w:rsidP="00F85F2E">
      <w:p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Поскольку был выбран подход к разработке системы, предполагающий децентрализованное управление системой и децентрализованную поддержку (пользователи системы одновременно являются разработчиками</w:t>
      </w:r>
      <w:r w:rsidR="002E5D58" w:rsidRPr="00F85F2E">
        <w:rPr>
          <w:rFonts w:ascii="Times New Roman" w:hAnsi="Times New Roman" w:cs="Times New Roman"/>
          <w:sz w:val="24"/>
        </w:rPr>
        <w:t xml:space="preserve"> шаблонов и приложений</w:t>
      </w:r>
      <w:r w:rsidRPr="00F85F2E">
        <w:rPr>
          <w:rFonts w:ascii="Times New Roman" w:hAnsi="Times New Roman" w:cs="Times New Roman"/>
          <w:sz w:val="24"/>
        </w:rPr>
        <w:t xml:space="preserve"> и диспетчерами</w:t>
      </w:r>
      <w:r w:rsidR="002E5D58" w:rsidRPr="00F85F2E">
        <w:rPr>
          <w:rFonts w:ascii="Times New Roman" w:hAnsi="Times New Roman" w:cs="Times New Roman"/>
          <w:sz w:val="24"/>
        </w:rPr>
        <w:t xml:space="preserve"> системы</w:t>
      </w:r>
      <w:r w:rsidRPr="00F85F2E">
        <w:rPr>
          <w:rFonts w:ascii="Times New Roman" w:hAnsi="Times New Roman" w:cs="Times New Roman"/>
          <w:sz w:val="24"/>
        </w:rPr>
        <w:t xml:space="preserve">), имеет смысл ввести только одного актера - пользователя </w:t>
      </w:r>
    </w:p>
    <w:p w14:paraId="0B70CD33" w14:textId="4A79F35A" w:rsidR="007D7F87" w:rsidRPr="00F85F2E" w:rsidRDefault="007D7F87" w:rsidP="00E45AE1">
      <w:pPr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27DDCE" wp14:editId="03F433F5">
            <wp:extent cx="878840" cy="10566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2D12" w14:textId="77777777" w:rsidR="00E45AE1" w:rsidRPr="00F85F2E" w:rsidRDefault="00E45AE1" w:rsidP="00E45AE1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7C81E77F" w14:textId="77777777" w:rsidR="00983A90" w:rsidRPr="00F85F2E" w:rsidRDefault="00983A90" w:rsidP="00BA2621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Выявленные прецеденты, их приоритеты и описание (кратко).</w:t>
      </w:r>
    </w:p>
    <w:p w14:paraId="1E9AE1F5" w14:textId="5E63F9FA" w:rsidR="00983A90" w:rsidRPr="00F85F2E" w:rsidRDefault="00983A90" w:rsidP="00BA2621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Диаграмма основных прецедентов.</w:t>
      </w:r>
    </w:p>
    <w:p w14:paraId="3C79CE47" w14:textId="0AF75F63" w:rsidR="00F85F2E" w:rsidRPr="00F85F2E" w:rsidRDefault="00F85F2E" w:rsidP="00BA2621">
      <w:pPr>
        <w:tabs>
          <w:tab w:val="left" w:pos="720"/>
        </w:tabs>
        <w:spacing w:line="288" w:lineRule="auto"/>
        <w:ind w:left="78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Диаграмма работы со скриптами</w:t>
      </w:r>
    </w:p>
    <w:p w14:paraId="0884096A" w14:textId="4F131CED" w:rsidR="008927AE" w:rsidRPr="00F85F2E" w:rsidRDefault="008927AE" w:rsidP="00F85F2E">
      <w:pPr>
        <w:ind w:left="-426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D16B32" wp14:editId="640A0BEB">
            <wp:extent cx="59309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8046" w14:textId="6FDEC0F2" w:rsidR="00F85F2E" w:rsidRPr="00F85F2E" w:rsidRDefault="00F85F2E" w:rsidP="00F85F2E">
      <w:pPr>
        <w:ind w:left="-426" w:firstLine="1134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Диаграмма работы с нейронными сетями</w:t>
      </w:r>
    </w:p>
    <w:p w14:paraId="4C69D13E" w14:textId="77777777" w:rsidR="008927AE" w:rsidRPr="00F85F2E" w:rsidRDefault="008927AE" w:rsidP="00BA2621">
      <w:pPr>
        <w:ind w:left="426"/>
        <w:rPr>
          <w:rFonts w:ascii="Times New Roman" w:hAnsi="Times New Roman" w:cs="Times New Roman"/>
          <w:b/>
          <w:bCs/>
        </w:rPr>
      </w:pPr>
    </w:p>
    <w:p w14:paraId="128D1809" w14:textId="4F9CFC06" w:rsidR="008927AE" w:rsidRPr="00F85F2E" w:rsidRDefault="008927AE" w:rsidP="00F85F2E">
      <w:pPr>
        <w:ind w:left="-284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70781D65" wp14:editId="4B0CA287">
            <wp:extent cx="59309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529D" w14:textId="66D7221B" w:rsidR="00F85F2E" w:rsidRPr="00F85F2E" w:rsidRDefault="00F85F2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</w:rPr>
        <w:br w:type="page"/>
      </w:r>
    </w:p>
    <w:p w14:paraId="6644542D" w14:textId="37D44941" w:rsidR="00F85F2E" w:rsidRPr="00F85F2E" w:rsidRDefault="00F85F2E" w:rsidP="00F85F2E">
      <w:pPr>
        <w:ind w:left="-426" w:firstLine="1134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Диаграмма работы с конечными автоматами</w:t>
      </w:r>
    </w:p>
    <w:p w14:paraId="49DFC2F2" w14:textId="77777777" w:rsidR="008927AE" w:rsidRPr="00F85F2E" w:rsidRDefault="008927AE" w:rsidP="00BA2621">
      <w:pPr>
        <w:pStyle w:val="ListParagraph"/>
        <w:ind w:left="786"/>
        <w:rPr>
          <w:rFonts w:ascii="Times New Roman" w:hAnsi="Times New Roman" w:cs="Times New Roman"/>
          <w:b/>
          <w:bCs/>
        </w:rPr>
      </w:pPr>
    </w:p>
    <w:p w14:paraId="2846A82A" w14:textId="660B1E40" w:rsidR="008927AE" w:rsidRPr="00F85F2E" w:rsidRDefault="008927AE" w:rsidP="00F85F2E">
      <w:pPr>
        <w:ind w:left="426" w:hanging="852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3EC3F22E" wp14:editId="7E2EA014">
            <wp:extent cx="5937250" cy="2781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5CB5" w14:textId="3BE7EDCF" w:rsidR="00F85F2E" w:rsidRPr="00F85F2E" w:rsidRDefault="00F85F2E" w:rsidP="00F85F2E">
      <w:pPr>
        <w:ind w:left="42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Диаграмма сборки пользовательских приложений</w:t>
      </w:r>
    </w:p>
    <w:p w14:paraId="39AE1C77" w14:textId="77777777" w:rsidR="008927AE" w:rsidRPr="00F85F2E" w:rsidRDefault="008927AE" w:rsidP="00BA2621">
      <w:pPr>
        <w:ind w:left="426"/>
        <w:rPr>
          <w:rFonts w:ascii="Times New Roman" w:hAnsi="Times New Roman" w:cs="Times New Roman"/>
          <w:b/>
          <w:bCs/>
        </w:rPr>
      </w:pPr>
    </w:p>
    <w:p w14:paraId="6786C676" w14:textId="77777777" w:rsidR="008927AE" w:rsidRPr="00F85F2E" w:rsidRDefault="008927AE" w:rsidP="00F85F2E">
      <w:pPr>
        <w:ind w:left="426" w:hanging="852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5DC02982" wp14:editId="30053F03">
            <wp:extent cx="5930900" cy="250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96C7" w14:textId="77777777" w:rsidR="008927AE" w:rsidRPr="00F85F2E" w:rsidRDefault="008927AE" w:rsidP="00BA2621">
      <w:pPr>
        <w:ind w:left="426"/>
        <w:rPr>
          <w:rFonts w:ascii="Times New Roman" w:hAnsi="Times New Roman" w:cs="Times New Roman"/>
          <w:b/>
          <w:bCs/>
        </w:rPr>
      </w:pPr>
    </w:p>
    <w:p w14:paraId="053D1814" w14:textId="77777777" w:rsidR="008927AE" w:rsidRPr="00F85F2E" w:rsidRDefault="008927AE" w:rsidP="00BA2621">
      <w:pPr>
        <w:ind w:left="426"/>
        <w:rPr>
          <w:rFonts w:ascii="Times New Roman" w:hAnsi="Times New Roman" w:cs="Times New Roman"/>
        </w:rPr>
      </w:pPr>
    </w:p>
    <w:p w14:paraId="6A02CD1F" w14:textId="77777777" w:rsidR="008927AE" w:rsidRPr="00F85F2E" w:rsidRDefault="008927AE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36DB405B" w14:textId="689B8648" w:rsidR="00983A90" w:rsidRPr="00F85F2E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color w:val="FF0000"/>
          <w:sz w:val="24"/>
        </w:rPr>
      </w:pPr>
      <w:r w:rsidRPr="00F85F2E">
        <w:rPr>
          <w:rFonts w:ascii="Times New Roman" w:hAnsi="Times New Roman" w:cs="Times New Roman"/>
          <w:color w:val="FF0000"/>
          <w:sz w:val="24"/>
        </w:rPr>
        <w:t>Описание возможной архитектуры (перечень архитектурно-значимых прецедентов, обобщенные механизмы проектирования, системное ПО, используемые компоненты и/или каркасы). По каждой из выбранных технологий (обобщенные механизмы проектирования, системное ПО и т.д.) необходимо привести варианты, их достоинства и недостатки и обосновать выбор. Диаграммы уровней подсистем и развертывания.</w:t>
      </w:r>
    </w:p>
    <w:p w14:paraId="317B5A2A" w14:textId="643EC736" w:rsidR="00593F4D" w:rsidRPr="00F85F2E" w:rsidRDefault="00593F4D" w:rsidP="00593F4D">
      <w:pPr>
        <w:spacing w:line="288" w:lineRule="auto"/>
        <w:rPr>
          <w:rFonts w:ascii="Times New Roman" w:hAnsi="Times New Roman" w:cs="Times New Roman"/>
          <w:sz w:val="24"/>
        </w:rPr>
      </w:pPr>
    </w:p>
    <w:p w14:paraId="576D472B" w14:textId="3408F155" w:rsidR="00593F4D" w:rsidRPr="00F85F2E" w:rsidRDefault="00593F4D" w:rsidP="00593F4D">
      <w:pPr>
        <w:spacing w:line="288" w:lineRule="auto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Перечень архитектурно-значимых прецедентов</w:t>
      </w:r>
    </w:p>
    <w:p w14:paraId="561F2B5C" w14:textId="3E2E9DA9" w:rsidR="00593F4D" w:rsidRPr="00F85F2E" w:rsidRDefault="00BA2621" w:rsidP="00593F4D">
      <w:pPr>
        <w:spacing w:line="288" w:lineRule="auto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Набор основных прецедентов, реализующих действия пользователя</w:t>
      </w:r>
    </w:p>
    <w:p w14:paraId="4E39CECE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“Вход”</w:t>
      </w:r>
    </w:p>
    <w:p w14:paraId="1ABF94F9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Регистрация пользователя</w:t>
      </w:r>
    </w:p>
    <w:p w14:paraId="42C2C9A8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Авторизация пользователя</w:t>
      </w:r>
    </w:p>
    <w:p w14:paraId="759E0B4E" w14:textId="66452A88" w:rsidR="00593F4D" w:rsidRPr="00F85F2E" w:rsidRDefault="00593F4D" w:rsidP="00593F4D">
      <w:pPr>
        <w:pStyle w:val="ListParagraph"/>
        <w:tabs>
          <w:tab w:val="left" w:pos="720"/>
        </w:tabs>
        <w:spacing w:line="288" w:lineRule="auto"/>
        <w:ind w:left="1800"/>
        <w:rPr>
          <w:rFonts w:ascii="Times New Roman" w:hAnsi="Times New Roman" w:cs="Times New Roman"/>
          <w:sz w:val="24"/>
        </w:rPr>
      </w:pPr>
    </w:p>
    <w:p w14:paraId="4B24941D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Раздел “Пользователи”</w:t>
      </w:r>
    </w:p>
    <w:p w14:paraId="36CD6E2B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Раздел “Оболочки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  <w:r w:rsidRPr="00F85F2E">
        <w:rPr>
          <w:rFonts w:ascii="Times New Roman" w:hAnsi="Times New Roman" w:cs="Times New Roman"/>
          <w:sz w:val="24"/>
        </w:rPr>
        <w:t>”</w:t>
      </w:r>
    </w:p>
    <w:p w14:paraId="02084390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Создать виртуальное окружение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</w:p>
    <w:p w14:paraId="523240A9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Установить пакет в виртуальное окружение (через </w:t>
      </w:r>
      <w:r w:rsidRPr="00F85F2E">
        <w:rPr>
          <w:rFonts w:ascii="Times New Roman" w:hAnsi="Times New Roman" w:cs="Times New Roman"/>
          <w:sz w:val="24"/>
          <w:lang w:val="en-US"/>
        </w:rPr>
        <w:t>pip</w:t>
      </w:r>
      <w:r w:rsidRPr="00F85F2E">
        <w:rPr>
          <w:rFonts w:ascii="Times New Roman" w:hAnsi="Times New Roman" w:cs="Times New Roman"/>
          <w:sz w:val="24"/>
        </w:rPr>
        <w:t>)</w:t>
      </w:r>
    </w:p>
    <w:p w14:paraId="6CE7850F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Установить пакет во все виртуальные окружения (через </w:t>
      </w:r>
      <w:r w:rsidRPr="00F85F2E">
        <w:rPr>
          <w:rFonts w:ascii="Times New Roman" w:hAnsi="Times New Roman" w:cs="Times New Roman"/>
          <w:sz w:val="24"/>
          <w:lang w:val="en-US"/>
        </w:rPr>
        <w:t>pip</w:t>
      </w:r>
      <w:r w:rsidRPr="00F85F2E">
        <w:rPr>
          <w:rFonts w:ascii="Times New Roman" w:hAnsi="Times New Roman" w:cs="Times New Roman"/>
          <w:sz w:val="24"/>
        </w:rPr>
        <w:t>)</w:t>
      </w:r>
    </w:p>
    <w:p w14:paraId="5A6A2636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“Алгоритмы” (скрипты)</w:t>
      </w:r>
    </w:p>
    <w:p w14:paraId="4B202439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типа скрипта</w:t>
      </w:r>
    </w:p>
    <w:p w14:paraId="2B1A74E0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Сохранение скрипта из поля ввода в БД</w:t>
      </w:r>
    </w:p>
    <w:p w14:paraId="31028ADF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скрипта из архива скриптов, загруженных другими пользователями</w:t>
      </w:r>
    </w:p>
    <w:p w14:paraId="25A79C67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Выбор скрипта</w:t>
      </w:r>
    </w:p>
    <w:p w14:paraId="2A27D3EA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Подбор виртуальной среды для выбранного скрипта</w:t>
      </w:r>
    </w:p>
    <w:p w14:paraId="57902DBD" w14:textId="77777777" w:rsidR="00593F4D" w:rsidRPr="00F85F2E" w:rsidRDefault="00593F4D" w:rsidP="00593F4D">
      <w:pPr>
        <w:pStyle w:val="ListParagraph"/>
        <w:tabs>
          <w:tab w:val="left" w:pos="720"/>
        </w:tabs>
        <w:spacing w:line="288" w:lineRule="auto"/>
        <w:ind w:left="1800"/>
        <w:rPr>
          <w:rFonts w:ascii="Times New Roman" w:hAnsi="Times New Roman" w:cs="Times New Roman"/>
          <w:sz w:val="24"/>
        </w:rPr>
      </w:pPr>
    </w:p>
    <w:p w14:paraId="513796F5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“Нейронные сети”</w:t>
      </w:r>
    </w:p>
    <w:p w14:paraId="5CA7130A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входного слоя из файла в БД</w:t>
      </w:r>
    </w:p>
    <w:p w14:paraId="10923EE7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выходного слоя из файла в БД</w:t>
      </w:r>
    </w:p>
    <w:p w14:paraId="5583D658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полной нейронной сети из файла в БД</w:t>
      </w:r>
    </w:p>
    <w:p w14:paraId="1819F5BD" w14:textId="419C851B" w:rsidR="00593F4D" w:rsidRPr="00F85F2E" w:rsidRDefault="00593F4D" w:rsidP="00BA2621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нейросети из архива нейросетей, загруженных другими пользователями</w:t>
      </w:r>
    </w:p>
    <w:p w14:paraId="36F50424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Подбор виртуального окружения для нейросети</w:t>
      </w:r>
    </w:p>
    <w:p w14:paraId="70ACA08F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Тестирование нейросети в </w:t>
      </w:r>
      <w:proofErr w:type="spellStart"/>
      <w:r w:rsidRPr="00F85F2E">
        <w:rPr>
          <w:rFonts w:ascii="Times New Roman" w:hAnsi="Times New Roman" w:cs="Times New Roman"/>
          <w:sz w:val="24"/>
          <w:lang w:val="en-US"/>
        </w:rPr>
        <w:t>jupyter</w:t>
      </w:r>
      <w:proofErr w:type="spellEnd"/>
      <w:r w:rsidRPr="00F85F2E">
        <w:rPr>
          <w:rFonts w:ascii="Times New Roman" w:hAnsi="Times New Roman" w:cs="Times New Roman"/>
          <w:sz w:val="24"/>
        </w:rPr>
        <w:t xml:space="preserve"> </w:t>
      </w:r>
      <w:r w:rsidRPr="00F85F2E">
        <w:rPr>
          <w:rFonts w:ascii="Times New Roman" w:hAnsi="Times New Roman" w:cs="Times New Roman"/>
          <w:sz w:val="24"/>
          <w:lang w:val="en-US"/>
        </w:rPr>
        <w:t>notebook</w:t>
      </w:r>
    </w:p>
    <w:p w14:paraId="58762F3F" w14:textId="77777777" w:rsidR="00593F4D" w:rsidRPr="00F85F2E" w:rsidRDefault="00593F4D" w:rsidP="00593F4D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</w:p>
    <w:p w14:paraId="48FF7062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“Автоматы Маркова”</w:t>
      </w:r>
    </w:p>
    <w:p w14:paraId="0A873A0B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автомата Маркова из файла в БД</w:t>
      </w:r>
    </w:p>
    <w:p w14:paraId="00CA74B1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Загрузка автомата Маркова из архива автоматов, загруженных другими пользователями</w:t>
      </w:r>
    </w:p>
    <w:p w14:paraId="05EDD32E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Сохранение автомата Маркова под новым именем</w:t>
      </w:r>
    </w:p>
    <w:p w14:paraId="0FCB49E8" w14:textId="77777777" w:rsidR="00593F4D" w:rsidRPr="00F85F2E" w:rsidRDefault="00593F4D" w:rsidP="00593F4D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</w:p>
    <w:p w14:paraId="04DEF39F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“Сборка по шаблону”</w:t>
      </w:r>
    </w:p>
    <w:p w14:paraId="7834BFEC" w14:textId="77777777" w:rsidR="00593F4D" w:rsidRPr="00F85F2E" w:rsidRDefault="00593F4D" w:rsidP="00593F4D">
      <w:pPr>
        <w:pStyle w:val="ListParagraph"/>
        <w:tabs>
          <w:tab w:val="left" w:pos="720"/>
        </w:tabs>
        <w:spacing w:line="288" w:lineRule="auto"/>
        <w:ind w:left="144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7.1 Запуск нужного шаблона сборки (из подсистемы “Шаблоны сборки”)</w:t>
      </w:r>
    </w:p>
    <w:p w14:paraId="1AB3C489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“Сборка проекта”</w:t>
      </w:r>
    </w:p>
    <w:p w14:paraId="7D8782B9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Привязка конкретного автомата Маркова к входному скрипту</w:t>
      </w:r>
    </w:p>
    <w:p w14:paraId="1CD0F410" w14:textId="77777777" w:rsidR="00593F4D" w:rsidRPr="00F85F2E" w:rsidRDefault="00593F4D" w:rsidP="00593F4D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Привязка конкретного автомата Маркова к выходному скрипту</w:t>
      </w:r>
    </w:p>
    <w:p w14:paraId="20F009DB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Сборка проекта</w:t>
      </w:r>
    </w:p>
    <w:p w14:paraId="33B6CA69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Раздел “3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 xml:space="preserve"> модели”</w:t>
      </w:r>
    </w:p>
    <w:p w14:paraId="287EC6CB" w14:textId="4A018F8F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Загрузить набор .</w:t>
      </w:r>
      <w:proofErr w:type="spellStart"/>
      <w:r w:rsidRPr="00F85F2E">
        <w:rPr>
          <w:rFonts w:ascii="Times New Roman" w:hAnsi="Times New Roman" w:cs="Times New Roman"/>
          <w:sz w:val="24"/>
          <w:lang w:val="en-US"/>
        </w:rPr>
        <w:t>dll</w:t>
      </w:r>
      <w:proofErr w:type="spellEnd"/>
      <w:r w:rsidRPr="00F85F2E">
        <w:rPr>
          <w:rFonts w:ascii="Times New Roman" w:hAnsi="Times New Roman" w:cs="Times New Roman"/>
          <w:sz w:val="24"/>
        </w:rPr>
        <w:t xml:space="preserve"> для </w:t>
      </w:r>
      <w:r w:rsidRPr="00F85F2E">
        <w:rPr>
          <w:rFonts w:ascii="Times New Roman" w:hAnsi="Times New Roman" w:cs="Times New Roman"/>
          <w:sz w:val="24"/>
          <w:lang w:val="en-US"/>
        </w:rPr>
        <w:t>Unity</w:t>
      </w:r>
      <w:r w:rsidRPr="00F85F2E">
        <w:rPr>
          <w:rFonts w:ascii="Times New Roman" w:hAnsi="Times New Roman" w:cs="Times New Roman"/>
          <w:sz w:val="24"/>
        </w:rPr>
        <w:t xml:space="preserve">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</w:p>
    <w:p w14:paraId="352F3DCA" w14:textId="77777777" w:rsidR="00593F4D" w:rsidRPr="00F85F2E" w:rsidRDefault="00593F4D" w:rsidP="00593F4D">
      <w:pPr>
        <w:pStyle w:val="ListParagraph"/>
        <w:numPr>
          <w:ilvl w:val="0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Раздел </w:t>
      </w:r>
      <w:r w:rsidRPr="00F85F2E">
        <w:rPr>
          <w:rFonts w:ascii="Times New Roman" w:hAnsi="Times New Roman" w:cs="Times New Roman"/>
          <w:sz w:val="24"/>
          <w:lang w:val="en-US"/>
        </w:rPr>
        <w:t>“</w:t>
      </w:r>
      <w:r w:rsidRPr="00F85F2E">
        <w:rPr>
          <w:rFonts w:ascii="Times New Roman" w:hAnsi="Times New Roman" w:cs="Times New Roman"/>
          <w:sz w:val="24"/>
        </w:rPr>
        <w:t>Мои проекты</w:t>
      </w:r>
      <w:r w:rsidRPr="00F85F2E">
        <w:rPr>
          <w:rFonts w:ascii="Times New Roman" w:hAnsi="Times New Roman" w:cs="Times New Roman"/>
          <w:sz w:val="24"/>
          <w:lang w:val="en-US"/>
        </w:rPr>
        <w:t>”</w:t>
      </w:r>
    </w:p>
    <w:p w14:paraId="030CA051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Запуск демонстрационного проекта</w:t>
      </w:r>
    </w:p>
    <w:p w14:paraId="166EFE66" w14:textId="77777777" w:rsidR="00593F4D" w:rsidRPr="00F85F2E" w:rsidRDefault="00593F4D" w:rsidP="00593F4D">
      <w:pPr>
        <w:pStyle w:val="ListParagraph"/>
        <w:numPr>
          <w:ilvl w:val="1"/>
          <w:numId w:val="1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Запуск выбранного проекта</w:t>
      </w:r>
    </w:p>
    <w:p w14:paraId="1FFCA131" w14:textId="377470FE" w:rsidR="00593F4D" w:rsidRPr="00F85F2E" w:rsidRDefault="00BA2621" w:rsidP="00593F4D">
      <w:pPr>
        <w:spacing w:line="288" w:lineRule="auto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Набор основных прецедентов, реализующих действия системы</w:t>
      </w:r>
    </w:p>
    <w:p w14:paraId="091F82D0" w14:textId="40D04FEC" w:rsidR="00BA2621" w:rsidRPr="00F85F2E" w:rsidRDefault="00BA2621" w:rsidP="00BA2621">
      <w:pPr>
        <w:pStyle w:val="ListParagraph"/>
        <w:numPr>
          <w:ilvl w:val="0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языка программирования</w:t>
      </w:r>
    </w:p>
    <w:p w14:paraId="1296F8BD" w14:textId="17247C62" w:rsidR="00BA2621" w:rsidRPr="00F85F2E" w:rsidRDefault="00BA2621" w:rsidP="00BA2621">
      <w:pPr>
        <w:pStyle w:val="ListParagraph"/>
        <w:numPr>
          <w:ilvl w:val="1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Одновременное использование одной и той же библиотеки разных версий</w:t>
      </w:r>
    </w:p>
    <w:p w14:paraId="7D933EB1" w14:textId="6D5D08A5" w:rsidR="00BA2621" w:rsidRPr="00F85F2E" w:rsidRDefault="00845C89" w:rsidP="00F85F2E">
      <w:pPr>
        <w:pStyle w:val="ListParagraph"/>
        <w:numPr>
          <w:ilvl w:val="0"/>
          <w:numId w:val="15"/>
        </w:numPr>
        <w:spacing w:line="288" w:lineRule="auto"/>
        <w:ind w:left="426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системы</w:t>
      </w:r>
    </w:p>
    <w:p w14:paraId="252183F3" w14:textId="6DC04EB4" w:rsidR="00845C89" w:rsidRPr="00F85F2E" w:rsidRDefault="00845C89" w:rsidP="00F85F2E">
      <w:pPr>
        <w:pStyle w:val="ListParagraph"/>
        <w:numPr>
          <w:ilvl w:val="1"/>
          <w:numId w:val="15"/>
        </w:numPr>
        <w:spacing w:line="288" w:lineRule="auto"/>
        <w:ind w:left="709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Запуск приложения пользователя должен происходить отдельно от запуска </w:t>
      </w:r>
      <w:r w:rsidRPr="00F85F2E">
        <w:rPr>
          <w:rFonts w:ascii="Times New Roman" w:hAnsi="Times New Roman" w:cs="Times New Roman"/>
          <w:sz w:val="24"/>
          <w:lang w:val="en-US"/>
        </w:rPr>
        <w:t>Unity</w:t>
      </w:r>
      <w:r w:rsidRPr="00F85F2E">
        <w:rPr>
          <w:rFonts w:ascii="Times New Roman" w:hAnsi="Times New Roman" w:cs="Times New Roman"/>
          <w:sz w:val="24"/>
        </w:rPr>
        <w:t xml:space="preserve">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</w:p>
    <w:p w14:paraId="7C6C9C97" w14:textId="624AF08C" w:rsidR="00845C89" w:rsidRPr="00F85F2E" w:rsidRDefault="00845C89" w:rsidP="00845C89">
      <w:pPr>
        <w:pStyle w:val="ListParagraph"/>
        <w:numPr>
          <w:ilvl w:val="1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>Логика приложений пользователя должна быть сосредоточена в одном месте</w:t>
      </w:r>
    </w:p>
    <w:p w14:paraId="6FFB2225" w14:textId="39023941" w:rsidR="00845C89" w:rsidRPr="00F85F2E" w:rsidRDefault="00845C89" w:rsidP="00845C89">
      <w:pPr>
        <w:pStyle w:val="ListParagraph"/>
        <w:numPr>
          <w:ilvl w:val="1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Система должна использовать БД как при наличии подключения к интернету, так и при его отсутствии</w:t>
      </w:r>
    </w:p>
    <w:p w14:paraId="255B55BF" w14:textId="4B08D9C9" w:rsidR="00845C89" w:rsidRPr="00F85F2E" w:rsidRDefault="00845C89" w:rsidP="00845C89">
      <w:pPr>
        <w:pStyle w:val="ListParagraph"/>
        <w:numPr>
          <w:ilvl w:val="1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В системе должна быть предусмотрена поддержка многопользовательского режима работы (для многопользовательских приложений)</w:t>
      </w:r>
    </w:p>
    <w:p w14:paraId="2D97BEB9" w14:textId="5CF7F988" w:rsidR="00845C89" w:rsidRPr="00F85F2E" w:rsidRDefault="00845C89" w:rsidP="00845C89">
      <w:pPr>
        <w:pStyle w:val="ListParagraph"/>
        <w:numPr>
          <w:ilvl w:val="0"/>
          <w:numId w:val="15"/>
        </w:numPr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Для </w:t>
      </w:r>
      <w:r w:rsidRPr="00F85F2E">
        <w:rPr>
          <w:rFonts w:ascii="Times New Roman" w:hAnsi="Times New Roman" w:cs="Times New Roman"/>
          <w:sz w:val="24"/>
          <w:lang w:val="en-US"/>
        </w:rPr>
        <w:t>Unity 3D</w:t>
      </w:r>
    </w:p>
    <w:p w14:paraId="302CC4DA" w14:textId="235B62A3" w:rsidR="00845C89" w:rsidRPr="00F85F2E" w:rsidRDefault="00845C89" w:rsidP="00845C89">
      <w:pPr>
        <w:pStyle w:val="ListParagraph"/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3.1 Должна быть предусмотрен</w:t>
      </w:r>
      <w:r w:rsidR="0089123C" w:rsidRPr="00F85F2E">
        <w:rPr>
          <w:rFonts w:ascii="Times New Roman" w:hAnsi="Times New Roman" w:cs="Times New Roman"/>
          <w:sz w:val="24"/>
        </w:rPr>
        <w:t xml:space="preserve">а возможность приема пользовательских команд для каждого персонажа на сцене </w:t>
      </w:r>
    </w:p>
    <w:p w14:paraId="564D22F1" w14:textId="77777777" w:rsidR="0089123C" w:rsidRPr="0089123C" w:rsidRDefault="0089123C" w:rsidP="0089123C">
      <w:pPr>
        <w:widowControl/>
        <w:suppressAutoHyphens w:val="0"/>
        <w:spacing w:line="360" w:lineRule="auto"/>
        <w:rPr>
          <w:rFonts w:ascii="Times New Roman" w:eastAsiaTheme="minorHAnsi" w:hAnsi="Times New Roman" w:cs="Times New Roman"/>
          <w:b/>
          <w:bCs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b/>
          <w:bCs/>
          <w:kern w:val="0"/>
          <w:sz w:val="22"/>
          <w:szCs w:val="22"/>
          <w:lang w:eastAsia="en-US"/>
        </w:rPr>
        <w:t>Необходимые компетенции пользователя для взаимодействия с системой</w:t>
      </w:r>
    </w:p>
    <w:p w14:paraId="6842682A" w14:textId="77777777" w:rsidR="0089123C" w:rsidRPr="0089123C" w:rsidRDefault="0089123C" w:rsidP="0089123C">
      <w:pPr>
        <w:widowControl/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Для эксплуатации системы пользователю необходимо</w:t>
      </w:r>
    </w:p>
    <w:p w14:paraId="56A313AF" w14:textId="77777777" w:rsidR="0089123C" w:rsidRPr="0089123C" w:rsidRDefault="0089123C" w:rsidP="0089123C">
      <w:pPr>
        <w:widowControl/>
        <w:numPr>
          <w:ilvl w:val="0"/>
          <w:numId w:val="16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Владеть общими навыками программирования</w:t>
      </w:r>
    </w:p>
    <w:p w14:paraId="49370727" w14:textId="77777777" w:rsidR="0089123C" w:rsidRPr="0089123C" w:rsidRDefault="0089123C" w:rsidP="0089123C">
      <w:pPr>
        <w:widowControl/>
        <w:numPr>
          <w:ilvl w:val="0"/>
          <w:numId w:val="16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Владеть языком программирования 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Python</w:t>
      </w:r>
    </w:p>
    <w:p w14:paraId="5F1A3031" w14:textId="77777777" w:rsidR="0089123C" w:rsidRPr="0089123C" w:rsidRDefault="0089123C" w:rsidP="0089123C">
      <w:pPr>
        <w:widowControl/>
        <w:numPr>
          <w:ilvl w:val="0"/>
          <w:numId w:val="16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Иметь опыт в практическом применении алгоритмов и структур данных</w:t>
      </w:r>
    </w:p>
    <w:p w14:paraId="0AB7BD84" w14:textId="77777777" w:rsidR="0089123C" w:rsidRPr="0089123C" w:rsidRDefault="0089123C" w:rsidP="0089123C">
      <w:pPr>
        <w:widowControl/>
        <w:numPr>
          <w:ilvl w:val="0"/>
          <w:numId w:val="16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Понимать устройство конечных автоматов</w:t>
      </w:r>
    </w:p>
    <w:p w14:paraId="45EE3224" w14:textId="77777777" w:rsidR="0089123C" w:rsidRPr="0089123C" w:rsidRDefault="0089123C" w:rsidP="0089123C">
      <w:pPr>
        <w:widowControl/>
        <w:numPr>
          <w:ilvl w:val="0"/>
          <w:numId w:val="16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Уметь загружать ассеты – готовые 3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модели с анимацией</w:t>
      </w:r>
    </w:p>
    <w:p w14:paraId="5E0669F7" w14:textId="77777777" w:rsidR="0089123C" w:rsidRPr="0089123C" w:rsidRDefault="0089123C" w:rsidP="0089123C">
      <w:pPr>
        <w:widowControl/>
        <w:suppressAutoHyphens w:val="0"/>
        <w:spacing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При этом пользователь системы может не понимать:</w:t>
      </w:r>
    </w:p>
    <w:p w14:paraId="371C0F3C" w14:textId="77777777" w:rsidR="0089123C" w:rsidRPr="0089123C" w:rsidRDefault="0089123C" w:rsidP="0089123C">
      <w:pPr>
        <w:widowControl/>
        <w:numPr>
          <w:ilvl w:val="0"/>
          <w:numId w:val="17"/>
        </w:numPr>
        <w:suppressAutoHyphens w:val="0"/>
        <w:spacing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Принципы сборки веб-сервисов</w:t>
      </w:r>
    </w:p>
    <w:p w14:paraId="4A8136DB" w14:textId="77777777" w:rsidR="0089123C" w:rsidRPr="0089123C" w:rsidRDefault="0089123C" w:rsidP="0089123C">
      <w:pPr>
        <w:widowControl/>
        <w:numPr>
          <w:ilvl w:val="0"/>
          <w:numId w:val="17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Принципы работы АСОИУ</w:t>
      </w:r>
    </w:p>
    <w:p w14:paraId="5A224307" w14:textId="77777777" w:rsidR="0089123C" w:rsidRPr="0089123C" w:rsidRDefault="0089123C" w:rsidP="0089123C">
      <w:pPr>
        <w:widowControl/>
        <w:numPr>
          <w:ilvl w:val="0"/>
          <w:numId w:val="17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Принципы отладки сложных систем</w:t>
      </w:r>
    </w:p>
    <w:p w14:paraId="6F724AB7" w14:textId="77777777" w:rsidR="0089123C" w:rsidRPr="0089123C" w:rsidRDefault="0089123C" w:rsidP="0089123C">
      <w:pPr>
        <w:widowControl/>
        <w:numPr>
          <w:ilvl w:val="0"/>
          <w:numId w:val="17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Принципы работы клиент-серверной архитектуры</w:t>
      </w:r>
    </w:p>
    <w:p w14:paraId="0EA95342" w14:textId="5F3C87E3" w:rsidR="0089123C" w:rsidRDefault="0089123C" w:rsidP="0089123C">
      <w:pPr>
        <w:widowControl/>
        <w:numPr>
          <w:ilvl w:val="0"/>
          <w:numId w:val="17"/>
        </w:numPr>
        <w:suppressAutoHyphens w:val="0"/>
        <w:spacing w:after="160" w:line="360" w:lineRule="auto"/>
        <w:contextualSpacing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Тонкости работы с 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3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89123C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на уровне профессионального разработчика </w:t>
      </w:r>
    </w:p>
    <w:p w14:paraId="2E354F8E" w14:textId="77777777" w:rsidR="00593F4D" w:rsidRPr="00F85F2E" w:rsidRDefault="00593F4D" w:rsidP="00593F4D">
      <w:pPr>
        <w:tabs>
          <w:tab w:val="left" w:pos="720"/>
        </w:tabs>
        <w:spacing w:line="288" w:lineRule="auto"/>
        <w:rPr>
          <w:rFonts w:ascii="Times New Roman" w:hAnsi="Times New Roman" w:cs="Times New Roman"/>
          <w:b/>
          <w:bCs/>
          <w:sz w:val="24"/>
        </w:rPr>
      </w:pPr>
    </w:p>
    <w:p w14:paraId="02551F68" w14:textId="2311616C" w:rsidR="000F54B3" w:rsidRPr="00F85F2E" w:rsidRDefault="000F54B3" w:rsidP="000F54B3">
      <w:pPr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Выбранная архитектура системы</w:t>
      </w:r>
    </w:p>
    <w:p w14:paraId="3EB1EEF0" w14:textId="77777777" w:rsidR="000F54B3" w:rsidRPr="00F85F2E" w:rsidRDefault="000F54B3" w:rsidP="000F54B3">
      <w:pPr>
        <w:widowControl/>
        <w:suppressAutoHyphens w:val="0"/>
        <w:spacing w:after="160"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С развитием технологий дополненной реальности и нейронных сетей встает вопрос о создании систем иного порядка – взаимодействующих с реальным миром, а не только с устройствами ввода пользователя. При этом, система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3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используется уже не как ядро системы, а отходит на периферию, или на уровень представления, теряя функцию контроллера. </w:t>
      </w:r>
    </w:p>
    <w:p w14:paraId="4B283891" w14:textId="77777777" w:rsidR="000F54B3" w:rsidRPr="00F85F2E" w:rsidRDefault="000F54B3" w:rsidP="000F54B3">
      <w:pPr>
        <w:widowControl/>
        <w:suppressAutoHyphens w:val="0"/>
        <w:spacing w:after="160"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Логичным решением была бы система с архитектурой, показанной на рисунке ниже.</w:t>
      </w:r>
    </w:p>
    <w:p w14:paraId="610EE22C" w14:textId="77777777" w:rsidR="000F54B3" w:rsidRPr="00F85F2E" w:rsidRDefault="000F54B3" w:rsidP="000F54B3">
      <w:pPr>
        <w:widowControl/>
        <w:suppressAutoHyphens w:val="0"/>
        <w:spacing w:after="160" w:line="360" w:lineRule="auto"/>
        <w:jc w:val="center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object w:dxaOrig="4681" w:dyaOrig="1966" w14:anchorId="3C69B783">
          <v:shape id="_x0000_i1037" type="#_x0000_t75" style="width:234.4pt;height:98.05pt" o:ole="">
            <v:imagedata r:id="rId16" o:title=""/>
          </v:shape>
          <o:OLEObject Type="Embed" ProgID="Visio.Drawing.15" ShapeID="_x0000_i1037" DrawAspect="Content" ObjectID="_1634678122" r:id="rId17"/>
        </w:object>
      </w:r>
    </w:p>
    <w:p w14:paraId="1307A77A" w14:textId="77777777" w:rsidR="000F54B3" w:rsidRPr="00F85F2E" w:rsidRDefault="000F54B3" w:rsidP="000F54B3">
      <w:pPr>
        <w:widowControl/>
        <w:suppressAutoHyphens w:val="0"/>
        <w:spacing w:after="160" w:line="360" w:lineRule="auto"/>
        <w:jc w:val="right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рис. Целевая схема взаимодействия контроллера и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</w:t>
      </w:r>
    </w:p>
    <w:p w14:paraId="27B09F9B" w14:textId="77777777" w:rsidR="000F54B3" w:rsidRPr="00F85F2E" w:rsidRDefault="000F54B3" w:rsidP="000F54B3">
      <w:pPr>
        <w:widowControl/>
        <w:suppressAutoHyphens w:val="0"/>
        <w:spacing w:after="160"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Систему с такой архитектурой разработать невозможно, исходя из ограничений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API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. Нельзя обратиться к объектам 3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сцены извне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3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>.</w:t>
      </w:r>
    </w:p>
    <w:p w14:paraId="3DE7BE32" w14:textId="77777777" w:rsidR="000F54B3" w:rsidRPr="00F85F2E" w:rsidRDefault="000F54B3" w:rsidP="000F54B3">
      <w:pPr>
        <w:widowControl/>
        <w:suppressAutoHyphens w:val="0"/>
        <w:spacing w:after="160" w:line="360" w:lineRule="auto"/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</w:pP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lastRenderedPageBreak/>
        <w:t xml:space="preserve">Единственным “мостом” в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Unity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3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D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является поддержка 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val="en-US" w:eastAsia="en-US"/>
        </w:rPr>
        <w:t>TCP</w:t>
      </w:r>
      <w:r w:rsidRPr="00F85F2E">
        <w:rPr>
          <w:rFonts w:ascii="Times New Roman" w:eastAsiaTheme="minorHAnsi" w:hAnsi="Times New Roman" w:cs="Times New Roman"/>
          <w:kern w:val="0"/>
          <w:sz w:val="22"/>
          <w:szCs w:val="22"/>
          <w:lang w:eastAsia="en-US"/>
        </w:rPr>
        <w:t xml:space="preserve"> сокетов, которые предназначены для обмена сообщениями между клиентами в многопользовательских играх, как показано на рисунке.</w:t>
      </w:r>
    </w:p>
    <w:p w14:paraId="6D2AC47A" w14:textId="77777777" w:rsidR="000F54B3" w:rsidRPr="00F85F2E" w:rsidRDefault="000F54B3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</w:rPr>
      </w:pPr>
    </w:p>
    <w:p w14:paraId="3623A473" w14:textId="16B0AD12" w:rsidR="00B22A0B" w:rsidRPr="00F85F2E" w:rsidRDefault="000F54B3" w:rsidP="00B22A0B">
      <w:pPr>
        <w:spacing w:line="360" w:lineRule="auto"/>
        <w:jc w:val="right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object w:dxaOrig="21361" w:dyaOrig="11581" w14:anchorId="4C054552">
          <v:shape id="_x0000_i1035" type="#_x0000_t75" style="width:466.45pt;height:253.55pt" o:ole="">
            <v:imagedata r:id="rId18" o:title=""/>
          </v:shape>
          <o:OLEObject Type="Embed" ProgID="Visio.Drawing.15" ShapeID="_x0000_i1035" DrawAspect="Content" ObjectID="_1634678123" r:id="rId19"/>
        </w:object>
      </w:r>
      <w:r w:rsidR="00B22A0B" w:rsidRPr="00F85F2E">
        <w:rPr>
          <w:rFonts w:ascii="Times New Roman" w:hAnsi="Times New Roman" w:cs="Times New Roman"/>
        </w:rPr>
        <w:t xml:space="preserve"> Рис архитектура разрабатываемой системы</w:t>
      </w:r>
    </w:p>
    <w:p w14:paraId="5112EFBB" w14:textId="106891DE" w:rsidR="008927AE" w:rsidRPr="00F85F2E" w:rsidRDefault="008927AE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</w:rPr>
      </w:pPr>
    </w:p>
    <w:p w14:paraId="1F8A1199" w14:textId="0ED1E510" w:rsidR="000F54B3" w:rsidRPr="00F85F2E" w:rsidRDefault="000F54B3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</w:rPr>
      </w:pPr>
    </w:p>
    <w:p w14:paraId="254D5F6C" w14:textId="24526616" w:rsidR="000F54B3" w:rsidRPr="00F85F2E" w:rsidRDefault="000F54B3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</w:rPr>
      </w:pPr>
    </w:p>
    <w:p w14:paraId="08232825" w14:textId="77777777" w:rsidR="000F54B3" w:rsidRPr="00F85F2E" w:rsidRDefault="000F54B3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7C1FBBBB" w14:textId="12EC4097" w:rsidR="005109BE" w:rsidRPr="00F85F2E" w:rsidRDefault="00B5691C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drawing>
          <wp:inline distT="0" distB="0" distL="0" distR="0" wp14:anchorId="17C903D6" wp14:editId="35C0DB0E">
            <wp:extent cx="5940425" cy="3576955"/>
            <wp:effectExtent l="0" t="0" r="317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AB6A" w14:textId="70CACA68" w:rsidR="00B22A0B" w:rsidRPr="00F85F2E" w:rsidRDefault="00B22A0B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</w:rPr>
      </w:pPr>
    </w:p>
    <w:p w14:paraId="2E5B1850" w14:textId="77777777" w:rsidR="003F2974" w:rsidRPr="00F85F2E" w:rsidRDefault="003F2974" w:rsidP="003F2974">
      <w:pPr>
        <w:spacing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Разрабатываемая система состоит из 2 контуров:</w:t>
      </w:r>
    </w:p>
    <w:p w14:paraId="77C08861" w14:textId="77777777" w:rsidR="003F2974" w:rsidRPr="00F85F2E" w:rsidRDefault="003F2974" w:rsidP="003F2974">
      <w:pPr>
        <w:pStyle w:val="ListParagraph"/>
        <w:widowControl/>
        <w:numPr>
          <w:ilvl w:val="0"/>
          <w:numId w:val="19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IDE</w:t>
      </w:r>
      <w:r w:rsidRPr="00F85F2E">
        <w:rPr>
          <w:rFonts w:ascii="Times New Roman" w:hAnsi="Times New Roman" w:cs="Times New Roman"/>
        </w:rPr>
        <w:t xml:space="preserve"> для сборки проекта из </w:t>
      </w: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скриптов (</w:t>
      </w:r>
      <w:r w:rsidRPr="00F85F2E">
        <w:rPr>
          <w:rFonts w:ascii="Times New Roman" w:hAnsi="Times New Roman" w:cs="Times New Roman"/>
          <w:lang w:val="en-US"/>
        </w:rPr>
        <w:t>C</w:t>
      </w:r>
      <w:r w:rsidRPr="00F85F2E">
        <w:rPr>
          <w:rFonts w:ascii="Times New Roman" w:hAnsi="Times New Roman" w:cs="Times New Roman"/>
        </w:rPr>
        <w:t xml:space="preserve"># </w:t>
      </w:r>
      <w:r w:rsidRPr="00F85F2E">
        <w:rPr>
          <w:rFonts w:ascii="Times New Roman" w:hAnsi="Times New Roman" w:cs="Times New Roman"/>
          <w:lang w:val="en-US"/>
        </w:rPr>
        <w:t>Windows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Forms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Application</w:t>
      </w:r>
      <w:r w:rsidRPr="00F85F2E">
        <w:rPr>
          <w:rFonts w:ascii="Times New Roman" w:hAnsi="Times New Roman" w:cs="Times New Roman"/>
        </w:rPr>
        <w:t xml:space="preserve">) </w:t>
      </w:r>
    </w:p>
    <w:p w14:paraId="303CF0D8" w14:textId="77777777" w:rsidR="003F2974" w:rsidRPr="00F85F2E" w:rsidRDefault="003F2974" w:rsidP="003F2974">
      <w:pPr>
        <w:pStyle w:val="ListParagraph"/>
        <w:widowControl/>
        <w:numPr>
          <w:ilvl w:val="0"/>
          <w:numId w:val="19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lastRenderedPageBreak/>
        <w:t xml:space="preserve">Созданного приложения, которое взаимодействует с приложением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через </w:t>
      </w:r>
      <w:r w:rsidRPr="00F85F2E">
        <w:rPr>
          <w:rFonts w:ascii="Times New Roman" w:hAnsi="Times New Roman" w:cs="Times New Roman"/>
          <w:lang w:val="en-US"/>
        </w:rPr>
        <w:t>Web</w:t>
      </w:r>
      <w:r w:rsidRPr="00F85F2E">
        <w:rPr>
          <w:rFonts w:ascii="Times New Roman" w:hAnsi="Times New Roman" w:cs="Times New Roman"/>
        </w:rPr>
        <w:t xml:space="preserve"> сокеты (посредством стандартной библиотеки </w:t>
      </w: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) </w:t>
      </w:r>
    </w:p>
    <w:p w14:paraId="2CF04ED5" w14:textId="77777777" w:rsidR="003F2974" w:rsidRPr="00F85F2E" w:rsidRDefault="003F2974" w:rsidP="003F2974">
      <w:pPr>
        <w:pStyle w:val="ListParagraph"/>
        <w:spacing w:line="360" w:lineRule="auto"/>
        <w:ind w:left="284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В качестве языка создания пользовательского интерфейса был выбран язык </w:t>
      </w:r>
      <w:r w:rsidRPr="00F85F2E">
        <w:rPr>
          <w:rFonts w:ascii="Times New Roman" w:hAnsi="Times New Roman" w:cs="Times New Roman"/>
          <w:lang w:val="en-US"/>
        </w:rPr>
        <w:t>C</w:t>
      </w:r>
      <w:r w:rsidRPr="00F85F2E">
        <w:rPr>
          <w:rFonts w:ascii="Times New Roman" w:hAnsi="Times New Roman" w:cs="Times New Roman"/>
        </w:rPr>
        <w:t>#, поскольку:</w:t>
      </w:r>
    </w:p>
    <w:p w14:paraId="1A0D1C58" w14:textId="77777777" w:rsidR="003F2974" w:rsidRPr="00F85F2E" w:rsidRDefault="003F2974" w:rsidP="003F2974">
      <w:pPr>
        <w:pStyle w:val="ListParagraph"/>
        <w:widowControl/>
        <w:numPr>
          <w:ilvl w:val="0"/>
          <w:numId w:val="21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Ориентация на классы позволяет реализовать трехзвенную архитектуру </w:t>
      </w:r>
      <w:r w:rsidRPr="00F85F2E">
        <w:rPr>
          <w:rFonts w:ascii="Times New Roman" w:hAnsi="Times New Roman" w:cs="Times New Roman"/>
          <w:lang w:val="en-US"/>
        </w:rPr>
        <w:t>MVC</w:t>
      </w:r>
      <w:r w:rsidRPr="00F85F2E">
        <w:rPr>
          <w:rFonts w:ascii="Times New Roman" w:hAnsi="Times New Roman" w:cs="Times New Roman"/>
        </w:rPr>
        <w:t xml:space="preserve"> (</w:t>
      </w:r>
      <w:r w:rsidRPr="00F85F2E">
        <w:rPr>
          <w:rFonts w:ascii="Times New Roman" w:hAnsi="Times New Roman" w:cs="Times New Roman"/>
          <w:lang w:val="en-US"/>
        </w:rPr>
        <w:t>Model</w:t>
      </w:r>
      <w:r w:rsidRPr="00F85F2E">
        <w:rPr>
          <w:rFonts w:ascii="Times New Roman" w:hAnsi="Times New Roman" w:cs="Times New Roman"/>
        </w:rPr>
        <w:t>-</w:t>
      </w:r>
      <w:r w:rsidRPr="00F85F2E">
        <w:rPr>
          <w:rFonts w:ascii="Times New Roman" w:hAnsi="Times New Roman" w:cs="Times New Roman"/>
          <w:lang w:val="en-US"/>
        </w:rPr>
        <w:t>View</w:t>
      </w:r>
      <w:r w:rsidRPr="00F85F2E">
        <w:rPr>
          <w:rFonts w:ascii="Times New Roman" w:hAnsi="Times New Roman" w:cs="Times New Roman"/>
        </w:rPr>
        <w:t>-</w:t>
      </w:r>
      <w:r w:rsidRPr="00F85F2E">
        <w:rPr>
          <w:rFonts w:ascii="Times New Roman" w:hAnsi="Times New Roman" w:cs="Times New Roman"/>
          <w:lang w:val="en-US"/>
        </w:rPr>
        <w:t>Controller</w:t>
      </w:r>
      <w:r w:rsidRPr="00F85F2E">
        <w:rPr>
          <w:rFonts w:ascii="Times New Roman" w:hAnsi="Times New Roman" w:cs="Times New Roman"/>
        </w:rPr>
        <w:t>)</w:t>
      </w:r>
    </w:p>
    <w:p w14:paraId="04052314" w14:textId="77777777" w:rsidR="003F2974" w:rsidRPr="00F85F2E" w:rsidRDefault="003F2974" w:rsidP="003F2974">
      <w:pPr>
        <w:pStyle w:val="ListParagraph"/>
        <w:widowControl/>
        <w:numPr>
          <w:ilvl w:val="0"/>
          <w:numId w:val="21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C</w:t>
      </w:r>
      <w:r w:rsidRPr="00F85F2E">
        <w:rPr>
          <w:rFonts w:ascii="Times New Roman" w:hAnsi="Times New Roman" w:cs="Times New Roman"/>
        </w:rPr>
        <w:t xml:space="preserve"># позволяет разрабатывать </w:t>
      </w:r>
      <w:r w:rsidRPr="00F85F2E">
        <w:rPr>
          <w:rFonts w:ascii="Times New Roman" w:hAnsi="Times New Roman" w:cs="Times New Roman"/>
          <w:lang w:val="en-US"/>
        </w:rPr>
        <w:t>Desktop</w:t>
      </w:r>
      <w:r w:rsidRPr="00F85F2E">
        <w:rPr>
          <w:rFonts w:ascii="Times New Roman" w:hAnsi="Times New Roman" w:cs="Times New Roman"/>
        </w:rPr>
        <w:t xml:space="preserve"> – приложения с помощью простого и понятного интерфейса в </w:t>
      </w:r>
      <w:r w:rsidRPr="00F85F2E">
        <w:rPr>
          <w:rFonts w:ascii="Times New Roman" w:hAnsi="Times New Roman" w:cs="Times New Roman"/>
          <w:lang w:val="en-US"/>
        </w:rPr>
        <w:t>IDE</w:t>
      </w:r>
      <w:r w:rsidRPr="00F85F2E">
        <w:rPr>
          <w:rFonts w:ascii="Times New Roman" w:hAnsi="Times New Roman" w:cs="Times New Roman"/>
        </w:rPr>
        <w:t xml:space="preserve"> – </w:t>
      </w:r>
      <w:r w:rsidRPr="00F85F2E">
        <w:rPr>
          <w:rFonts w:ascii="Times New Roman" w:hAnsi="Times New Roman" w:cs="Times New Roman"/>
          <w:lang w:val="en-US"/>
        </w:rPr>
        <w:t>Visual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Studio</w:t>
      </w:r>
      <w:r w:rsidRPr="00F85F2E">
        <w:rPr>
          <w:rFonts w:ascii="Times New Roman" w:hAnsi="Times New Roman" w:cs="Times New Roman"/>
        </w:rPr>
        <w:t xml:space="preserve"> с поддержкой визуального конструктора форм.</w:t>
      </w:r>
    </w:p>
    <w:p w14:paraId="541F7834" w14:textId="77777777" w:rsidR="003F2974" w:rsidRPr="00F85F2E" w:rsidRDefault="003F2974" w:rsidP="003F2974">
      <w:pPr>
        <w:pStyle w:val="ListParagraph"/>
        <w:widowControl/>
        <w:numPr>
          <w:ilvl w:val="0"/>
          <w:numId w:val="21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В отличие от </w:t>
      </w:r>
      <w:r w:rsidRPr="00F85F2E">
        <w:rPr>
          <w:rFonts w:ascii="Times New Roman" w:hAnsi="Times New Roman" w:cs="Times New Roman"/>
          <w:lang w:val="en-US"/>
        </w:rPr>
        <w:t>Qt</w:t>
      </w:r>
      <w:r w:rsidRPr="00F85F2E">
        <w:rPr>
          <w:rFonts w:ascii="Times New Roman" w:hAnsi="Times New Roman" w:cs="Times New Roman"/>
        </w:rPr>
        <w:t xml:space="preserve"> и </w:t>
      </w:r>
      <w:r w:rsidRPr="00F85F2E">
        <w:rPr>
          <w:rFonts w:ascii="Times New Roman" w:hAnsi="Times New Roman" w:cs="Times New Roman"/>
          <w:lang w:val="en-US"/>
        </w:rPr>
        <w:t>PyQt</w:t>
      </w:r>
      <w:r w:rsidRPr="00F85F2E">
        <w:rPr>
          <w:rFonts w:ascii="Times New Roman" w:hAnsi="Times New Roman" w:cs="Times New Roman"/>
        </w:rPr>
        <w:t xml:space="preserve">, интерфейсы на </w:t>
      </w:r>
      <w:r w:rsidRPr="00F85F2E">
        <w:rPr>
          <w:rFonts w:ascii="Times New Roman" w:hAnsi="Times New Roman" w:cs="Times New Roman"/>
          <w:lang w:val="en-US"/>
        </w:rPr>
        <w:t>C</w:t>
      </w:r>
      <w:r w:rsidRPr="00F85F2E">
        <w:rPr>
          <w:rFonts w:ascii="Times New Roman" w:hAnsi="Times New Roman" w:cs="Times New Roman"/>
        </w:rPr>
        <w:t xml:space="preserve"># </w:t>
      </w:r>
      <w:r w:rsidRPr="00F85F2E">
        <w:rPr>
          <w:rFonts w:ascii="Times New Roman" w:hAnsi="Times New Roman" w:cs="Times New Roman"/>
          <w:lang w:val="en-US"/>
        </w:rPr>
        <w:t>Windows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Forms</w:t>
      </w:r>
      <w:r w:rsidRPr="00F85F2E">
        <w:rPr>
          <w:rFonts w:ascii="Times New Roman" w:hAnsi="Times New Roman" w:cs="Times New Roman"/>
        </w:rPr>
        <w:t xml:space="preserve"> обладают большей стабильностью</w:t>
      </w:r>
    </w:p>
    <w:p w14:paraId="565336BC" w14:textId="77777777" w:rsidR="003F2974" w:rsidRPr="00F85F2E" w:rsidRDefault="003F2974" w:rsidP="003F297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В качестве языка задания игровой логики приложения был выбран </w:t>
      </w: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>, поскольку:</w:t>
      </w:r>
    </w:p>
    <w:p w14:paraId="5167ADF3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Программы на языке </w:t>
      </w: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компактны</w:t>
      </w:r>
    </w:p>
    <w:p w14:paraId="11893373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де-факто является стандартом в системах машинного обучения</w:t>
      </w:r>
    </w:p>
    <w:p w14:paraId="57877308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поддерживается большим числом специализированных библиотек</w:t>
      </w:r>
    </w:p>
    <w:p w14:paraId="0254D2DA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 xml:space="preserve">Python </w:t>
      </w:r>
      <w:r w:rsidRPr="00F85F2E">
        <w:rPr>
          <w:rFonts w:ascii="Times New Roman" w:hAnsi="Times New Roman" w:cs="Times New Roman"/>
        </w:rPr>
        <w:t>имеет динамическую типизацию</w:t>
      </w:r>
    </w:p>
    <w:p w14:paraId="0B29999D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является скриптовым языком, не требующим предварительной компиляции</w:t>
      </w:r>
    </w:p>
    <w:p w14:paraId="55F6DA27" w14:textId="77777777" w:rsidR="003F2974" w:rsidRPr="00F85F2E" w:rsidRDefault="003F2974" w:rsidP="003F2974">
      <w:pPr>
        <w:pStyle w:val="ListParagraph"/>
        <w:widowControl/>
        <w:numPr>
          <w:ilvl w:val="0"/>
          <w:numId w:val="20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Python</w:t>
      </w:r>
      <w:r w:rsidRPr="00F85F2E">
        <w:rPr>
          <w:rFonts w:ascii="Times New Roman" w:hAnsi="Times New Roman" w:cs="Times New Roman"/>
        </w:rPr>
        <w:t xml:space="preserve"> имеет развитое сообщество</w:t>
      </w:r>
    </w:p>
    <w:p w14:paraId="7A1BEAE3" w14:textId="77777777" w:rsidR="003F2974" w:rsidRPr="00F85F2E" w:rsidRDefault="003F2974" w:rsidP="003F2974">
      <w:pPr>
        <w:spacing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   В качестве программы визуализации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сцены была выбрана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>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по следующим причинам:</w:t>
      </w:r>
    </w:p>
    <w:p w14:paraId="1C0F0A7E" w14:textId="77777777" w:rsidR="003F2974" w:rsidRPr="00F85F2E" w:rsidRDefault="003F2974" w:rsidP="003F2974">
      <w:pPr>
        <w:pStyle w:val="ListParagraph"/>
        <w:widowControl/>
        <w:numPr>
          <w:ilvl w:val="0"/>
          <w:numId w:val="23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узко направлена на визуализацию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сцены (в отличие от таких программ, как 3</w:t>
      </w:r>
      <w:r w:rsidRPr="00F85F2E">
        <w:rPr>
          <w:rFonts w:ascii="Times New Roman" w:hAnsi="Times New Roman" w:cs="Times New Roman"/>
          <w:lang w:val="en-US"/>
        </w:rPr>
        <w:t>DsMax</w:t>
      </w:r>
      <w:r w:rsidRPr="00F85F2E">
        <w:rPr>
          <w:rFonts w:ascii="Times New Roman" w:hAnsi="Times New Roman" w:cs="Times New Roman"/>
        </w:rPr>
        <w:t>, предназначенной для создания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моделей)</w:t>
      </w:r>
    </w:p>
    <w:p w14:paraId="0812395A" w14:textId="77777777" w:rsidR="003F2974" w:rsidRPr="00F85F2E" w:rsidRDefault="003F2974" w:rsidP="003F2974">
      <w:pPr>
        <w:pStyle w:val="ListParagraph"/>
        <w:widowControl/>
        <w:numPr>
          <w:ilvl w:val="0"/>
          <w:numId w:val="23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имеет магазин ассетов, в котором можно загрузить уже готовые и анимированные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модели</w:t>
      </w:r>
    </w:p>
    <w:p w14:paraId="3E2EE04D" w14:textId="77777777" w:rsidR="003F2974" w:rsidRPr="00F85F2E" w:rsidRDefault="003F2974" w:rsidP="003F2974">
      <w:pPr>
        <w:pStyle w:val="ListParagraph"/>
        <w:widowControl/>
        <w:numPr>
          <w:ilvl w:val="0"/>
          <w:numId w:val="23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имеет расширение </w:t>
      </w:r>
      <w:r w:rsidRPr="00F85F2E">
        <w:rPr>
          <w:rFonts w:ascii="Times New Roman" w:hAnsi="Times New Roman" w:cs="Times New Roman"/>
          <w:lang w:val="en-US"/>
        </w:rPr>
        <w:t>Vuforia</w:t>
      </w:r>
      <w:r w:rsidRPr="00F85F2E">
        <w:rPr>
          <w:rFonts w:ascii="Times New Roman" w:hAnsi="Times New Roman" w:cs="Times New Roman"/>
        </w:rPr>
        <w:t>, предназначенное для работы с очками дополненной реальности (</w:t>
      </w:r>
      <w:r w:rsidRPr="00F85F2E">
        <w:rPr>
          <w:rFonts w:ascii="Times New Roman" w:hAnsi="Times New Roman" w:cs="Times New Roman"/>
          <w:lang w:val="en-US"/>
        </w:rPr>
        <w:t>Microsoft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HoloLens</w:t>
      </w:r>
      <w:r w:rsidRPr="00F85F2E">
        <w:rPr>
          <w:rFonts w:ascii="Times New Roman" w:hAnsi="Times New Roman" w:cs="Times New Roman"/>
        </w:rPr>
        <w:t>)</w:t>
      </w:r>
    </w:p>
    <w:p w14:paraId="275FC310" w14:textId="77777777" w:rsidR="003F2974" w:rsidRPr="00F85F2E" w:rsidRDefault="003F2974" w:rsidP="003F2974">
      <w:pPr>
        <w:spacing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      В качестве библиотеки взаимодействия контроллера и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была выбрана библиотека </w:t>
      </w: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>, поскольку:</w:t>
      </w:r>
    </w:p>
    <w:p w14:paraId="1FCB1588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 xml:space="preserve">SignalR </w:t>
      </w:r>
      <w:r w:rsidRPr="00F85F2E">
        <w:rPr>
          <w:rFonts w:ascii="Times New Roman" w:hAnsi="Times New Roman" w:cs="Times New Roman"/>
        </w:rPr>
        <w:t>– бесплатная библиотека</w:t>
      </w:r>
    </w:p>
    <w:p w14:paraId="4D05B847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использует </w:t>
      </w:r>
      <w:r w:rsidRPr="00F85F2E">
        <w:rPr>
          <w:rFonts w:ascii="Times New Roman" w:hAnsi="Times New Roman" w:cs="Times New Roman"/>
          <w:lang w:val="en-US"/>
        </w:rPr>
        <w:t>TCP</w:t>
      </w:r>
      <w:r w:rsidRPr="00F85F2E">
        <w:rPr>
          <w:rFonts w:ascii="Times New Roman" w:hAnsi="Times New Roman" w:cs="Times New Roman"/>
        </w:rPr>
        <w:t xml:space="preserve"> сокеты, но позволяет абстрагироваться от них на уровне </w:t>
      </w:r>
      <w:r w:rsidRPr="00F85F2E">
        <w:rPr>
          <w:rFonts w:ascii="Times New Roman" w:hAnsi="Times New Roman" w:cs="Times New Roman"/>
          <w:lang w:val="en-US"/>
        </w:rPr>
        <w:t>API</w:t>
      </w:r>
    </w:p>
    <w:p w14:paraId="6F7B6CA2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позволяет распространять сообщения от одного клиента всем остальным клиентам (благодаря наличию класса </w:t>
      </w:r>
      <w:r w:rsidRPr="00F85F2E">
        <w:rPr>
          <w:rFonts w:ascii="Times New Roman" w:hAnsi="Times New Roman" w:cs="Times New Roman"/>
          <w:lang w:val="en-US"/>
        </w:rPr>
        <w:t>Hub</w:t>
      </w:r>
      <w:r w:rsidRPr="00F85F2E">
        <w:rPr>
          <w:rFonts w:ascii="Times New Roman" w:hAnsi="Times New Roman" w:cs="Times New Roman"/>
        </w:rPr>
        <w:t xml:space="preserve"> – концентратора)</w:t>
      </w:r>
    </w:p>
    <w:p w14:paraId="6D0371D1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позволяет организовывать как локальные, так и распределенные сетевые приложения (приложение для одного пользователя можно легко сделать многопользоватеским, изменив только часть программы с </w:t>
      </w: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>)</w:t>
      </w:r>
    </w:p>
    <w:p w14:paraId="38325F94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поддерживает вызов удаленный процедур – </w:t>
      </w:r>
      <w:r w:rsidRPr="00F85F2E">
        <w:rPr>
          <w:rFonts w:ascii="Times New Roman" w:hAnsi="Times New Roman" w:cs="Times New Roman"/>
          <w:lang w:val="en-US"/>
        </w:rPr>
        <w:t>RPC</w:t>
      </w:r>
      <w:r w:rsidRPr="00F85F2E">
        <w:rPr>
          <w:rFonts w:ascii="Times New Roman" w:hAnsi="Times New Roman" w:cs="Times New Roman"/>
        </w:rPr>
        <w:t>.</w:t>
      </w:r>
    </w:p>
    <w:p w14:paraId="7F8985F5" w14:textId="77777777" w:rsidR="003F2974" w:rsidRPr="00F85F2E" w:rsidRDefault="003F2974" w:rsidP="003F2974">
      <w:pPr>
        <w:pStyle w:val="ListParagraph"/>
        <w:widowControl/>
        <w:numPr>
          <w:ilvl w:val="0"/>
          <w:numId w:val="22"/>
        </w:numPr>
        <w:suppressAutoHyphens w:val="0"/>
        <w:spacing w:after="160"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SignalR</w:t>
      </w:r>
      <w:r w:rsidRPr="00F85F2E">
        <w:rPr>
          <w:rFonts w:ascii="Times New Roman" w:hAnsi="Times New Roman" w:cs="Times New Roman"/>
        </w:rPr>
        <w:t xml:space="preserve"> поддерживается компанией </w:t>
      </w:r>
      <w:r w:rsidRPr="00F85F2E">
        <w:rPr>
          <w:rFonts w:ascii="Times New Roman" w:hAnsi="Times New Roman" w:cs="Times New Roman"/>
          <w:lang w:val="en-US"/>
        </w:rPr>
        <w:t>Microsoft</w:t>
      </w:r>
      <w:r w:rsidRPr="00F85F2E">
        <w:rPr>
          <w:rFonts w:ascii="Times New Roman" w:hAnsi="Times New Roman" w:cs="Times New Roman"/>
        </w:rPr>
        <w:t xml:space="preserve"> и имеет поддержку в </w:t>
      </w:r>
      <w:r w:rsidRPr="00F85F2E">
        <w:rPr>
          <w:rFonts w:ascii="Times New Roman" w:hAnsi="Times New Roman" w:cs="Times New Roman"/>
          <w:lang w:val="en-US"/>
        </w:rPr>
        <w:t>Unity</w:t>
      </w:r>
      <w:r w:rsidRPr="00F85F2E">
        <w:rPr>
          <w:rFonts w:ascii="Times New Roman" w:hAnsi="Times New Roman" w:cs="Times New Roman"/>
        </w:rPr>
        <w:t xml:space="preserve"> 3</w:t>
      </w:r>
      <w:r w:rsidRPr="00F85F2E">
        <w:rPr>
          <w:rFonts w:ascii="Times New Roman" w:hAnsi="Times New Roman" w:cs="Times New Roman"/>
          <w:lang w:val="en-US"/>
        </w:rPr>
        <w:t>D</w:t>
      </w:r>
    </w:p>
    <w:p w14:paraId="59E4F5FF" w14:textId="77777777" w:rsidR="003F2974" w:rsidRPr="00F85F2E" w:rsidRDefault="003F2974" w:rsidP="003F2974">
      <w:pPr>
        <w:spacing w:line="360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Итак, имеется система, включающая в себя несколько технологий: нейронные сети, системы принятия решений, системы передачи информации по сети и 3</w:t>
      </w:r>
      <w:r w:rsidRPr="00F85F2E">
        <w:rPr>
          <w:rFonts w:ascii="Times New Roman" w:hAnsi="Times New Roman" w:cs="Times New Roman"/>
          <w:lang w:val="en-US"/>
        </w:rPr>
        <w:t>D</w:t>
      </w:r>
      <w:r w:rsidRPr="00F85F2E">
        <w:rPr>
          <w:rFonts w:ascii="Times New Roman" w:hAnsi="Times New Roman" w:cs="Times New Roman"/>
        </w:rPr>
        <w:t xml:space="preserve"> графику.</w:t>
      </w:r>
    </w:p>
    <w:p w14:paraId="2EC3F357" w14:textId="77777777" w:rsidR="003F2974" w:rsidRPr="00F85F2E" w:rsidRDefault="003F2974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</w:rPr>
      </w:pPr>
    </w:p>
    <w:p w14:paraId="7C722BC5" w14:textId="43062631" w:rsidR="00E16A1B" w:rsidRPr="00F85F2E" w:rsidRDefault="00E16A1B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</w:rPr>
      </w:pPr>
    </w:p>
    <w:p w14:paraId="7D6B9C0D" w14:textId="77777777" w:rsidR="003F2974" w:rsidRPr="00F85F2E" w:rsidRDefault="003F2974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b/>
          <w:bCs/>
        </w:rPr>
      </w:pPr>
    </w:p>
    <w:p w14:paraId="7910E660" w14:textId="77777777" w:rsidR="003F2974" w:rsidRPr="00F85F2E" w:rsidRDefault="003F2974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b/>
          <w:bCs/>
        </w:rPr>
      </w:pPr>
    </w:p>
    <w:p w14:paraId="156A0C8C" w14:textId="77777777" w:rsidR="009233A1" w:rsidRDefault="009233A1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408EE" w14:textId="0196E8B5" w:rsidR="00E16A1B" w:rsidRPr="00F85F2E" w:rsidRDefault="00E16A1B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</w:rPr>
        <w:lastRenderedPageBreak/>
        <w:t>Диаграмма уровня подсистем</w:t>
      </w:r>
    </w:p>
    <w:p w14:paraId="2961FBA4" w14:textId="344BD88E" w:rsidR="00E16A1B" w:rsidRPr="00F85F2E" w:rsidRDefault="00B5691C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FD7DE9" wp14:editId="0529EBE8">
            <wp:extent cx="5937885" cy="365760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BC58" w14:textId="31688EEE" w:rsidR="00E16A1B" w:rsidRPr="00F85F2E" w:rsidRDefault="00E16A1B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</w:rPr>
        <w:t>Диаграмма развертывания</w:t>
      </w:r>
    </w:p>
    <w:p w14:paraId="1E5ED119" w14:textId="2ECFB6B0" w:rsidR="00E16A1B" w:rsidRPr="00F85F2E" w:rsidRDefault="009233A1" w:rsidP="005109BE">
      <w:pPr>
        <w:tabs>
          <w:tab w:val="left" w:pos="720"/>
        </w:tabs>
        <w:spacing w:line="288" w:lineRule="auto"/>
        <w:ind w:left="720" w:hanging="1429"/>
        <w:rPr>
          <w:rFonts w:ascii="Times New Roman" w:hAnsi="Times New Roman" w:cs="Times New Roman"/>
          <w:sz w:val="24"/>
        </w:rPr>
      </w:pPr>
      <w:r w:rsidRPr="009233A1">
        <w:rPr>
          <w:rFonts w:ascii="Times New Roman" w:hAnsi="Times New Roman" w:cs="Times New Roman"/>
          <w:sz w:val="24"/>
        </w:rPr>
        <w:drawing>
          <wp:inline distT="0" distB="0" distL="0" distR="0" wp14:anchorId="71A03D66" wp14:editId="2B51BB0F">
            <wp:extent cx="5940425" cy="3728085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71CA" w14:textId="77777777" w:rsidR="005109BE" w:rsidRPr="00F85F2E" w:rsidRDefault="005109BE" w:rsidP="008927A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1440C06C" w14:textId="6402F3AB" w:rsidR="00983A90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Перечень критических рисков (и рекомендации по управлению).</w:t>
      </w:r>
    </w:p>
    <w:p w14:paraId="344B9051" w14:textId="41C4CABA" w:rsidR="003244DA" w:rsidRDefault="00762F35" w:rsidP="003244DA">
      <w:pPr>
        <w:pStyle w:val="Heading6"/>
      </w:pPr>
      <w:r>
        <w:t>Возьмем типичные р</w:t>
      </w:r>
      <w:r w:rsidR="003244DA">
        <w:t>иски</w:t>
      </w:r>
      <w:r>
        <w:t xml:space="preserve"> из </w:t>
      </w:r>
      <w:r w:rsidRPr="00762F35">
        <w:t>[1]</w:t>
      </w:r>
      <w:r w:rsidR="003244DA">
        <w:t>, общие для всех проектов разработки программного обеспечения</w:t>
      </w:r>
    </w:p>
    <w:p w14:paraId="05E23AA6" w14:textId="743B7DD4" w:rsidR="00762F35" w:rsidRDefault="00EA432B" w:rsidP="00762F35">
      <w:pPr>
        <w:pStyle w:val="ListParagraph"/>
        <w:numPr>
          <w:ilvl w:val="0"/>
          <w:numId w:val="26"/>
        </w:numPr>
      </w:pPr>
      <w:r>
        <w:t>В</w:t>
      </w:r>
      <w:r w:rsidR="00762F35">
        <w:t>нутренние изъяны календарного планирования</w:t>
      </w:r>
      <w:r w:rsidR="00762F35" w:rsidRPr="00762F35">
        <w:t xml:space="preserve"> </w:t>
      </w:r>
      <w:r w:rsidR="00762F35">
        <w:t>–</w:t>
      </w:r>
      <w:r w:rsidR="00762F35" w:rsidRPr="00762F35">
        <w:t xml:space="preserve"> </w:t>
      </w:r>
      <w:r w:rsidR="00762F35">
        <w:t>вследствие малого опыта, исполнитель устанавливает чересчур оптимистичные сроки.</w:t>
      </w:r>
    </w:p>
    <w:p w14:paraId="58CD76B2" w14:textId="6342176E" w:rsidR="00762F35" w:rsidRDefault="00762F35" w:rsidP="00762F35">
      <w:pPr>
        <w:pStyle w:val="ListParagraph"/>
      </w:pPr>
    </w:p>
    <w:p w14:paraId="7989C4BA" w14:textId="53422B6B" w:rsidR="00762F35" w:rsidRPr="00762F35" w:rsidRDefault="00762F35" w:rsidP="00762F35">
      <w:pPr>
        <w:pStyle w:val="ListParagraph"/>
      </w:pPr>
      <w:r>
        <w:t xml:space="preserve">Рекомендация по управлению – постоянно отслеживать сроки завершения этапов работ и </w:t>
      </w:r>
      <w:r>
        <w:lastRenderedPageBreak/>
        <w:t xml:space="preserve">корректировать, в связи с этим, сроки завершения следующих этапов </w:t>
      </w:r>
    </w:p>
    <w:p w14:paraId="52F097EB" w14:textId="1E924232" w:rsidR="00762F35" w:rsidRDefault="00EA432B" w:rsidP="00EA432B">
      <w:pPr>
        <w:pStyle w:val="ListParagraph"/>
        <w:numPr>
          <w:ilvl w:val="0"/>
          <w:numId w:val="26"/>
        </w:numPr>
      </w:pPr>
      <w:r>
        <w:t>Р</w:t>
      </w:r>
      <w:r w:rsidR="00762F35">
        <w:t>аздувание требований (изменение требований) – появление в процессе разработки новых требований, время на реализацию которых не было учтено в первоначальном графике</w:t>
      </w:r>
      <w:r>
        <w:t>.</w:t>
      </w:r>
    </w:p>
    <w:p w14:paraId="49FA3363" w14:textId="1068E4FB" w:rsidR="00EA432B" w:rsidRDefault="00EA432B" w:rsidP="00EA432B">
      <w:pPr>
        <w:pStyle w:val="ListParagraph"/>
      </w:pPr>
      <w:r>
        <w:t>Рекомендация по управлению – поскольку мы не можем увеличивать сроки разработки(срок сдачи данной работы определен преподавателем), нам придется периодически просматривать список требований и выполнять их приоретизацию (выкидывать уже имеющиеся низкоприоритетные требования при необходимости добавления новых, высокоприоритетных)</w:t>
      </w:r>
    </w:p>
    <w:p w14:paraId="7300F340" w14:textId="7B3745E3" w:rsidR="00762F35" w:rsidRPr="00EA432B" w:rsidRDefault="00EA432B" w:rsidP="00EA432B">
      <w:pPr>
        <w:pStyle w:val="ListParagraph"/>
        <w:numPr>
          <w:ilvl w:val="0"/>
          <w:numId w:val="26"/>
        </w:numPr>
      </w:pPr>
      <w:r>
        <w:t>Т</w:t>
      </w:r>
      <w:r w:rsidR="00762F35">
        <w:t>екучесть кадров – в нашем случае не является риском, поскольку исполнителем является единственный человек</w:t>
      </w:r>
      <w:r>
        <w:t xml:space="preserve">, и выдача работы на </w:t>
      </w:r>
      <w:r w:rsidRPr="00EA432B">
        <w:rPr>
          <w:lang w:val="en-US"/>
        </w:rPr>
        <w:t>out</w:t>
      </w:r>
      <w:r w:rsidRPr="00EA432B">
        <w:t>-</w:t>
      </w:r>
      <w:r w:rsidRPr="00EA432B">
        <w:rPr>
          <w:lang w:val="en-US"/>
        </w:rPr>
        <w:t>source</w:t>
      </w:r>
      <w:r w:rsidRPr="00EA432B">
        <w:t xml:space="preserve"> </w:t>
      </w:r>
      <w:r>
        <w:t>не планируется.</w:t>
      </w:r>
    </w:p>
    <w:p w14:paraId="3F615B4A" w14:textId="77777777" w:rsidR="00762F35" w:rsidRDefault="00762F35" w:rsidP="00762F35"/>
    <w:p w14:paraId="458D397E" w14:textId="4A5F462E" w:rsidR="00EA432B" w:rsidRPr="00762F35" w:rsidRDefault="00EA432B" w:rsidP="00EA432B">
      <w:pPr>
        <w:pStyle w:val="ListParagraph"/>
        <w:numPr>
          <w:ilvl w:val="0"/>
          <w:numId w:val="26"/>
        </w:numPr>
      </w:pPr>
      <w:r>
        <w:t>Н</w:t>
      </w:r>
      <w:r w:rsidR="00762F35">
        <w:t xml:space="preserve">арушение спецификаций – отклонение свойств программного продукта от указанных в спецификациях. Требует значительного времени на </w:t>
      </w:r>
      <w:r w:rsidR="00762F35" w:rsidRPr="00762F35">
        <w:t>“</w:t>
      </w:r>
      <w:r w:rsidR="00762F35">
        <w:t>доводку</w:t>
      </w:r>
      <w:r w:rsidR="00762F35" w:rsidRPr="00762F35">
        <w:t>”</w:t>
      </w:r>
      <w:r w:rsidR="00762F35">
        <w:t xml:space="preserve"> продукта</w:t>
      </w:r>
      <w:r w:rsidR="00762F35" w:rsidRPr="00762F35">
        <w:t>.</w:t>
      </w:r>
      <w:r>
        <w:t xml:space="preserve"> Рекомендация по управлению – раннее тестирование, позволяющее вовремя выявить появляющиеся отклонения от спецификаций.</w:t>
      </w:r>
    </w:p>
    <w:p w14:paraId="03EDF579" w14:textId="21874FA6" w:rsidR="00762F35" w:rsidRDefault="00EA432B" w:rsidP="00762F35">
      <w:pPr>
        <w:pStyle w:val="ListParagraph"/>
        <w:numPr>
          <w:ilvl w:val="0"/>
          <w:numId w:val="26"/>
        </w:numPr>
      </w:pPr>
      <w:r>
        <w:t>Н</w:t>
      </w:r>
      <w:r w:rsidR="00762F35">
        <w:t>изкая производительность</w:t>
      </w:r>
      <w:r w:rsidR="00762F35" w:rsidRPr="00762F35">
        <w:t xml:space="preserve"> </w:t>
      </w:r>
      <w:r w:rsidR="00762F35">
        <w:t xml:space="preserve">– в нашем случае означает необходимость периодически отвлекаться на выполнение учебного плана по другим предметам. </w:t>
      </w:r>
      <w:r>
        <w:t>Рекомендация по управлению – мы принимаем этот риск, поскольку никак не можем управлять объемом учебной программы курса.</w:t>
      </w:r>
    </w:p>
    <w:p w14:paraId="1882880A" w14:textId="77777777" w:rsidR="00762F35" w:rsidRDefault="00762F35" w:rsidP="00762F35"/>
    <w:p w14:paraId="1322AF27" w14:textId="15412A96" w:rsidR="00983A90" w:rsidRPr="004A0F45" w:rsidRDefault="00983A90" w:rsidP="00983A90">
      <w:pPr>
        <w:numPr>
          <w:ilvl w:val="0"/>
          <w:numId w:val="3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color w:val="FF0000"/>
          <w:sz w:val="24"/>
        </w:rPr>
      </w:pPr>
      <w:r w:rsidRPr="004A0F45">
        <w:rPr>
          <w:rFonts w:ascii="Times New Roman" w:hAnsi="Times New Roman" w:cs="Times New Roman"/>
          <w:color w:val="FF0000"/>
          <w:sz w:val="24"/>
        </w:rPr>
        <w:t>Перечень экранных форм и их сложность; экспертные оценки скорости разработки  и масштабных факторов;  затраты, длительность и стоимость разработки (по модели СОСОМО-2 этапа композиции приложения).</w:t>
      </w:r>
    </w:p>
    <w:p w14:paraId="000B8C5F" w14:textId="5614BDC0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797F11B4" w14:textId="7C476799" w:rsidR="00947C23" w:rsidRPr="00F85F2E" w:rsidRDefault="006F36B6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Перечень экранных форм и их сложность</w:t>
      </w:r>
    </w:p>
    <w:p w14:paraId="5AB0AC12" w14:textId="5A5E5363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b/>
          <w:bCs/>
          <w:sz w:val="24"/>
        </w:rPr>
        <w:t xml:space="preserve">Подсистема </w:t>
      </w:r>
      <w:r w:rsidRPr="00F85F2E">
        <w:rPr>
          <w:rFonts w:ascii="Times New Roman" w:hAnsi="Times New Roman" w:cs="Times New Roman"/>
          <w:b/>
          <w:bCs/>
          <w:sz w:val="24"/>
          <w:lang w:val="en-US"/>
        </w:rPr>
        <w:t xml:space="preserve">“GUI </w:t>
      </w:r>
      <w:r w:rsidRPr="00F85F2E">
        <w:rPr>
          <w:rFonts w:ascii="Times New Roman" w:hAnsi="Times New Roman" w:cs="Times New Roman"/>
          <w:b/>
          <w:bCs/>
          <w:sz w:val="24"/>
        </w:rPr>
        <w:t>пользователя</w:t>
      </w:r>
      <w:r w:rsidRPr="00F85F2E">
        <w:rPr>
          <w:rFonts w:ascii="Times New Roman" w:hAnsi="Times New Roman" w:cs="Times New Roman"/>
          <w:b/>
          <w:bCs/>
          <w:sz w:val="24"/>
          <w:lang w:val="en-US"/>
        </w:rPr>
        <w:t>”</w:t>
      </w:r>
    </w:p>
    <w:p w14:paraId="6FB1F213" w14:textId="5CC80E00" w:rsidR="00947C23" w:rsidRPr="00F85F2E" w:rsidRDefault="00947C23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Не существует единых и общепризнанных оценок сложности пользовательского интерфейса. Поэтому можно провести оценку, исходя из степени компетентности конечного пользователя системы в вопросах программирования на языке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  <w:r w:rsidRPr="00F85F2E">
        <w:rPr>
          <w:rFonts w:ascii="Times New Roman" w:hAnsi="Times New Roman" w:cs="Times New Roman"/>
          <w:sz w:val="24"/>
        </w:rPr>
        <w:t xml:space="preserve"> (понимания алгоритмов, паттернов, степени знакомства с технологиями машинного обучения и понимания работы </w:t>
      </w:r>
      <w:r w:rsidRPr="00F85F2E">
        <w:rPr>
          <w:rFonts w:ascii="Times New Roman" w:hAnsi="Times New Roman" w:cs="Times New Roman"/>
          <w:sz w:val="24"/>
          <w:lang w:val="en-US"/>
        </w:rPr>
        <w:t>Unity</w:t>
      </w:r>
      <w:r w:rsidRPr="00F85F2E">
        <w:rPr>
          <w:rFonts w:ascii="Times New Roman" w:hAnsi="Times New Roman" w:cs="Times New Roman"/>
          <w:sz w:val="24"/>
        </w:rPr>
        <w:t xml:space="preserve"> 3</w:t>
      </w:r>
      <w:r w:rsidRPr="00F85F2E">
        <w:rPr>
          <w:rFonts w:ascii="Times New Roman" w:hAnsi="Times New Roman" w:cs="Times New Roman"/>
          <w:sz w:val="24"/>
          <w:lang w:val="en-US"/>
        </w:rPr>
        <w:t>D</w:t>
      </w:r>
      <w:r w:rsidRPr="00F85F2E">
        <w:rPr>
          <w:rFonts w:ascii="Times New Roman" w:hAnsi="Times New Roman" w:cs="Times New Roman"/>
          <w:sz w:val="24"/>
        </w:rPr>
        <w:t>).</w:t>
      </w:r>
    </w:p>
    <w:p w14:paraId="01CDFE3B" w14:textId="56466694" w:rsidR="00947C23" w:rsidRPr="00F85F2E" w:rsidRDefault="00947C23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При этом можно выделить 3 основных категории пользователей:</w:t>
      </w:r>
    </w:p>
    <w:p w14:paraId="65DA19CC" w14:textId="0AA013C8" w:rsidR="00947C23" w:rsidRPr="00F85F2E" w:rsidRDefault="00947C23" w:rsidP="00947C23">
      <w:pPr>
        <w:pStyle w:val="ListParagraph"/>
        <w:numPr>
          <w:ilvl w:val="0"/>
          <w:numId w:val="2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Новичок – человек, имеющий </w:t>
      </w:r>
      <w:r w:rsidR="006C480B" w:rsidRPr="00F85F2E">
        <w:rPr>
          <w:rFonts w:ascii="Times New Roman" w:hAnsi="Times New Roman" w:cs="Times New Roman"/>
          <w:sz w:val="24"/>
        </w:rPr>
        <w:t>базовые знания на уровне компьютерных курсов</w:t>
      </w:r>
    </w:p>
    <w:p w14:paraId="3A239408" w14:textId="6F4DF105" w:rsidR="006C480B" w:rsidRPr="00F85F2E" w:rsidRDefault="006C480B" w:rsidP="00947C23">
      <w:pPr>
        <w:pStyle w:val="ListParagraph"/>
        <w:numPr>
          <w:ilvl w:val="0"/>
          <w:numId w:val="2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Любитель – человек с неплохой компетенцией, работающий в данной предметной области</w:t>
      </w:r>
    </w:p>
    <w:p w14:paraId="1C243CFD" w14:textId="456B6EE6" w:rsidR="004A0F45" w:rsidRDefault="006C480B" w:rsidP="00947C23">
      <w:pPr>
        <w:pStyle w:val="ListParagraph"/>
        <w:numPr>
          <w:ilvl w:val="0"/>
          <w:numId w:val="24"/>
        </w:numPr>
        <w:tabs>
          <w:tab w:val="left" w:pos="720"/>
        </w:tabs>
        <w:spacing w:line="288" w:lineRule="auto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Профессионал – эксперт в программировании на </w:t>
      </w:r>
      <w:r w:rsidRPr="00F85F2E">
        <w:rPr>
          <w:rFonts w:ascii="Times New Roman" w:hAnsi="Times New Roman" w:cs="Times New Roman"/>
          <w:sz w:val="24"/>
          <w:lang w:val="en-US"/>
        </w:rPr>
        <w:t>Python</w:t>
      </w:r>
      <w:r w:rsidRPr="00F85F2E">
        <w:rPr>
          <w:rFonts w:ascii="Times New Roman" w:hAnsi="Times New Roman" w:cs="Times New Roman"/>
          <w:sz w:val="24"/>
        </w:rPr>
        <w:t>, имеющий большой опыт разработки</w:t>
      </w:r>
    </w:p>
    <w:p w14:paraId="458A4585" w14:textId="77777777" w:rsidR="004A0F45" w:rsidRDefault="004A0F4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C24A8C6" w14:textId="16FA2271" w:rsidR="006C480B" w:rsidRPr="00F85F2E" w:rsidRDefault="004A0F45" w:rsidP="004A0F45">
      <w:pPr>
        <w:pStyle w:val="ListParagraph"/>
        <w:tabs>
          <w:tab w:val="left" w:pos="720"/>
        </w:tabs>
        <w:spacing w:line="288" w:lineRule="auto"/>
        <w:ind w:left="-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Далее приведем скриншоты спроектированных экранных форм. (подписывать названия рисунков не будем, они очевидны из названия активной вкладки)</w:t>
      </w:r>
    </w:p>
    <w:p w14:paraId="61050FB8" w14:textId="73165FB7" w:rsidR="0046306D" w:rsidRPr="00F85F2E" w:rsidRDefault="00FA3F1E" w:rsidP="004A0F45">
      <w:pPr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7442D17F" wp14:editId="6F8A10EF">
            <wp:extent cx="5940425" cy="307403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F467" w14:textId="0A94CD5C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</w:t>
      </w:r>
      <w:r w:rsidRPr="00F85F2E">
        <w:rPr>
          <w:rFonts w:ascii="Times New Roman" w:hAnsi="Times New Roman" w:cs="Times New Roman"/>
          <w:sz w:val="24"/>
          <w:lang w:val="en-US"/>
        </w:rPr>
        <w:t>:</w:t>
      </w:r>
    </w:p>
    <w:p w14:paraId="0996E844" w14:textId="13F22C90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1</w:t>
      </w:r>
    </w:p>
    <w:p w14:paraId="2ADE6BA8" w14:textId="58DCDF1C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любителей: </w:t>
      </w:r>
      <w:r w:rsidRPr="00F85F2E">
        <w:rPr>
          <w:rFonts w:ascii="Times New Roman" w:hAnsi="Times New Roman" w:cs="Times New Roman"/>
          <w:sz w:val="24"/>
          <w:lang w:val="en-US"/>
        </w:rPr>
        <w:t>1</w:t>
      </w:r>
    </w:p>
    <w:p w14:paraId="6E51E55C" w14:textId="2F0C182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>Для профессионалов:</w:t>
      </w:r>
      <w:r w:rsidRPr="00F85F2E">
        <w:rPr>
          <w:rFonts w:ascii="Times New Roman" w:hAnsi="Times New Roman" w:cs="Times New Roman"/>
          <w:sz w:val="24"/>
          <w:lang w:val="en-US"/>
        </w:rPr>
        <w:t xml:space="preserve"> 1</w:t>
      </w:r>
    </w:p>
    <w:p w14:paraId="29EE1208" w14:textId="3B21C44E" w:rsidR="00E16A1B" w:rsidRPr="00F85F2E" w:rsidRDefault="00E16A1B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4F8A78EF" w14:textId="0E4E594C" w:rsidR="0032379E" w:rsidRPr="00F85F2E" w:rsidRDefault="00E16A1B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6D241796" wp14:editId="354AA5FD">
            <wp:extent cx="5940425" cy="30740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A7D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1F1E9E4A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1</w:t>
      </w:r>
    </w:p>
    <w:p w14:paraId="74AB408A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68D7EF28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>Для профессионалов:</w:t>
      </w:r>
      <w:r w:rsidRPr="00F85F2E">
        <w:rPr>
          <w:rFonts w:ascii="Times New Roman" w:hAnsi="Times New Roman" w:cs="Times New Roman"/>
          <w:sz w:val="24"/>
          <w:lang w:val="en-US"/>
        </w:rPr>
        <w:t xml:space="preserve"> 1</w:t>
      </w:r>
    </w:p>
    <w:p w14:paraId="27FF08FB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66B010FF" w14:textId="1F588BFA" w:rsidR="0046306D" w:rsidRPr="00F85F2E" w:rsidRDefault="0046306D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22FEB4C3" w14:textId="653CBBE4" w:rsidR="0046306D" w:rsidRPr="00F85F2E" w:rsidRDefault="00A90DFA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</w:rPr>
        <w:lastRenderedPageBreak/>
        <w:drawing>
          <wp:inline distT="0" distB="0" distL="0" distR="0" wp14:anchorId="1BF9CED7" wp14:editId="3C5E62AF">
            <wp:extent cx="5940425" cy="3074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1B3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453A528F" w14:textId="1227A79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4</w:t>
      </w:r>
    </w:p>
    <w:p w14:paraId="697E0C51" w14:textId="5455E2C0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любителей: </w:t>
      </w:r>
      <w:r w:rsidRPr="00F85F2E">
        <w:rPr>
          <w:rFonts w:ascii="Times New Roman" w:hAnsi="Times New Roman" w:cs="Times New Roman"/>
          <w:sz w:val="24"/>
          <w:lang w:val="en-US"/>
        </w:rPr>
        <w:t>2</w:t>
      </w:r>
    </w:p>
    <w:p w14:paraId="23AB6D7F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66011396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7434541B" w14:textId="1A864E2C" w:rsidR="00A90DFA" w:rsidRPr="00F85F2E" w:rsidRDefault="00A90DFA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2D71AD73" w14:textId="4B5A7970" w:rsidR="00A90DFA" w:rsidRPr="00F85F2E" w:rsidRDefault="00A90DFA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0F637A0B" wp14:editId="20B9109D">
            <wp:extent cx="5940425" cy="30740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9CE5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355BD3E2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4</w:t>
      </w:r>
    </w:p>
    <w:p w14:paraId="1EDC6503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2</w:t>
      </w:r>
    </w:p>
    <w:p w14:paraId="081BEAC0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68F1902E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1F4A187B" w14:textId="6BBF7A0C" w:rsidR="00A90DFA" w:rsidRPr="00F85F2E" w:rsidRDefault="00A90DFA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2BBA1B91" w14:textId="0D41EA4C" w:rsidR="00A90DFA" w:rsidRPr="00F85F2E" w:rsidRDefault="00A90DFA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CD6B30" wp14:editId="3F504093">
            <wp:extent cx="5940425" cy="30740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879E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62BE7ADC" w14:textId="74D9C25E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новичков: </w:t>
      </w:r>
      <w:r w:rsidRPr="00F85F2E">
        <w:rPr>
          <w:rFonts w:ascii="Times New Roman" w:hAnsi="Times New Roman" w:cs="Times New Roman"/>
          <w:sz w:val="24"/>
          <w:lang w:val="en-US"/>
        </w:rPr>
        <w:t>5</w:t>
      </w:r>
    </w:p>
    <w:p w14:paraId="407C282F" w14:textId="3BA7B02A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любителей: </w:t>
      </w:r>
      <w:r w:rsidRPr="00F85F2E">
        <w:rPr>
          <w:rFonts w:ascii="Times New Roman" w:hAnsi="Times New Roman" w:cs="Times New Roman"/>
          <w:sz w:val="24"/>
          <w:lang w:val="en-US"/>
        </w:rPr>
        <w:t>3</w:t>
      </w:r>
    </w:p>
    <w:p w14:paraId="761E59E1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34C60CF3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56E6362A" w14:textId="398FB85C" w:rsidR="00A90DFA" w:rsidRPr="00F85F2E" w:rsidRDefault="00A90DFA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59A084B3" w14:textId="5FEA17FE" w:rsidR="00A90DFA" w:rsidRPr="00F85F2E" w:rsidRDefault="00A90DFA" w:rsidP="004A0F45">
      <w:pPr>
        <w:tabs>
          <w:tab w:val="left" w:pos="720"/>
        </w:tabs>
        <w:spacing w:line="288" w:lineRule="auto"/>
        <w:ind w:left="720" w:hanging="720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2634C563" wp14:editId="39A35B68">
            <wp:extent cx="5940425" cy="30740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A2C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2D0688C5" w14:textId="630A392F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7</w:t>
      </w:r>
    </w:p>
    <w:p w14:paraId="6EB9BEC9" w14:textId="05DAC6F2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Для любителей: </w:t>
      </w:r>
      <w:r w:rsidR="00947C23" w:rsidRPr="00F85F2E">
        <w:rPr>
          <w:rFonts w:ascii="Times New Roman" w:hAnsi="Times New Roman" w:cs="Times New Roman"/>
          <w:sz w:val="24"/>
        </w:rPr>
        <w:t>5</w:t>
      </w:r>
    </w:p>
    <w:p w14:paraId="66D92153" w14:textId="182117E4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Для профессионалов: </w:t>
      </w:r>
      <w:r w:rsidR="00947C23" w:rsidRPr="00F85F2E">
        <w:rPr>
          <w:rFonts w:ascii="Times New Roman" w:hAnsi="Times New Roman" w:cs="Times New Roman"/>
          <w:sz w:val="24"/>
        </w:rPr>
        <w:t>3</w:t>
      </w:r>
    </w:p>
    <w:p w14:paraId="32A745B7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7C2C6A64" w14:textId="4EFA68E0" w:rsidR="00FC77CF" w:rsidRPr="00F85F2E" w:rsidRDefault="00FC77CF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77963E9A" w14:textId="4A20B419" w:rsidR="00FC77CF" w:rsidRPr="00F85F2E" w:rsidRDefault="00FC77CF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46F9B6" wp14:editId="5A1B36AB">
            <wp:extent cx="5940425" cy="30740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2413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09ACA780" w14:textId="5E0286A1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новичков: </w:t>
      </w:r>
      <w:r w:rsidRPr="00F85F2E">
        <w:rPr>
          <w:rFonts w:ascii="Times New Roman" w:hAnsi="Times New Roman" w:cs="Times New Roman"/>
          <w:sz w:val="24"/>
          <w:lang w:val="en-US"/>
        </w:rPr>
        <w:t>2</w:t>
      </w:r>
    </w:p>
    <w:p w14:paraId="3FA28EA0" w14:textId="2B15D065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5A4661A5" w14:textId="361FC039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63A9F7E6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4EF5632F" w14:textId="1073A5CB" w:rsidR="00FC77CF" w:rsidRPr="00F85F2E" w:rsidRDefault="00FC77CF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3FAC0775" w14:textId="1C60895B" w:rsidR="00FC77CF" w:rsidRPr="00F85F2E" w:rsidRDefault="00FC77CF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43FC5F7F" wp14:editId="7477D8C2">
            <wp:extent cx="5940425" cy="307403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F9D4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5D9C0E15" w14:textId="4B3CDA2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новичков: </w:t>
      </w:r>
      <w:r w:rsidRPr="00F85F2E">
        <w:rPr>
          <w:rFonts w:ascii="Times New Roman" w:hAnsi="Times New Roman" w:cs="Times New Roman"/>
          <w:sz w:val="24"/>
          <w:lang w:val="en-US"/>
        </w:rPr>
        <w:t>2</w:t>
      </w:r>
    </w:p>
    <w:p w14:paraId="46D53430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7C3FF93D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3E822400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49872B2B" w14:textId="1746C9A9" w:rsidR="00FC77CF" w:rsidRPr="00F85F2E" w:rsidRDefault="00FC77CF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11B30AE6" w14:textId="4E971204" w:rsidR="00FC77CF" w:rsidRPr="00F85F2E" w:rsidRDefault="00950E68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C07B1C" wp14:editId="16F7BFEF">
            <wp:extent cx="5940425" cy="307403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D18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277A4023" w14:textId="3D7BAE64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  <w:lang w:val="en-US"/>
        </w:rPr>
      </w:pPr>
      <w:r w:rsidRPr="00F85F2E">
        <w:rPr>
          <w:rFonts w:ascii="Times New Roman" w:hAnsi="Times New Roman" w:cs="Times New Roman"/>
          <w:sz w:val="24"/>
        </w:rPr>
        <w:t xml:space="preserve">Для новичков: </w:t>
      </w:r>
      <w:r w:rsidRPr="00F85F2E">
        <w:rPr>
          <w:rFonts w:ascii="Times New Roman" w:hAnsi="Times New Roman" w:cs="Times New Roman"/>
          <w:sz w:val="24"/>
          <w:lang w:val="en-US"/>
        </w:rPr>
        <w:t>1</w:t>
      </w:r>
    </w:p>
    <w:p w14:paraId="17FB3DF5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1C849F2C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149AFA4C" w14:textId="77777777" w:rsidR="0032379E" w:rsidRPr="00F85F2E" w:rsidRDefault="0032379E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73C2FB41" w14:textId="669A3C7F" w:rsidR="00FC77CF" w:rsidRPr="00F85F2E" w:rsidRDefault="00FC77CF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460FC38E" w14:textId="5010E862" w:rsidR="00FC77CF" w:rsidRPr="00F85F2E" w:rsidRDefault="00FC77CF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26CFA4B5" wp14:editId="67459BE1">
            <wp:extent cx="5940425" cy="30740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B3E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19C72906" w14:textId="33305DC5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 xml:space="preserve">Для новичков: </w:t>
      </w:r>
      <w:r w:rsidR="00947C23" w:rsidRPr="00F85F2E">
        <w:rPr>
          <w:rFonts w:ascii="Times New Roman" w:hAnsi="Times New Roman" w:cs="Times New Roman"/>
          <w:sz w:val="24"/>
        </w:rPr>
        <w:t>6 (неочевидный способ соединения элементов)</w:t>
      </w:r>
    </w:p>
    <w:p w14:paraId="087D9A4F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559574FB" w14:textId="77777777" w:rsidR="0032379E" w:rsidRPr="00F85F2E" w:rsidRDefault="0032379E" w:rsidP="0032379E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33AFC4A1" w14:textId="791723D6" w:rsidR="00DD1272" w:rsidRPr="00F85F2E" w:rsidRDefault="00DD1272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7C6B04C" w14:textId="6759571C" w:rsidR="00DD1272" w:rsidRDefault="00DD1272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2FBE0" wp14:editId="734B05EF">
            <wp:extent cx="5940425" cy="30740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BC37" w14:textId="1EDFF44A" w:rsidR="004A0F45" w:rsidRPr="004A0F45" w:rsidRDefault="004A0F45" w:rsidP="004A0F45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43A25596" w14:textId="2FE7E700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3</w:t>
      </w:r>
    </w:p>
    <w:p w14:paraId="45BA3E79" w14:textId="77777777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14FB7FC7" w14:textId="77777777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4D9AB86F" w14:textId="77777777" w:rsidR="00947C23" w:rsidRPr="004A0F45" w:rsidRDefault="00947C23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5C84CE04" w14:textId="0FBBE872" w:rsidR="00DD1272" w:rsidRPr="004A0F45" w:rsidRDefault="00DD1272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36D11DC7" w14:textId="10AB800B" w:rsidR="00DD1272" w:rsidRDefault="00DD1272" w:rsidP="004A0F45">
      <w:pPr>
        <w:tabs>
          <w:tab w:val="left" w:pos="720"/>
        </w:tabs>
        <w:spacing w:line="288" w:lineRule="auto"/>
        <w:ind w:left="720" w:hanging="1004"/>
        <w:rPr>
          <w:rFonts w:ascii="Times New Roman" w:hAnsi="Times New Roman" w:cs="Times New Roman"/>
          <w:b/>
          <w:bCs/>
          <w:sz w:val="24"/>
          <w:lang w:val="en-US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254B7169" wp14:editId="4993EF14">
            <wp:extent cx="5940425" cy="307403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293" w14:textId="67EC333F" w:rsidR="004A0F45" w:rsidRPr="004A0F45" w:rsidRDefault="004A0F45" w:rsidP="004A0F45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Сложность интерфейса:</w:t>
      </w:r>
    </w:p>
    <w:p w14:paraId="0621B313" w14:textId="6BB33817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новичков: 1</w:t>
      </w:r>
    </w:p>
    <w:p w14:paraId="55DF94A7" w14:textId="77777777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любителей: 1</w:t>
      </w:r>
    </w:p>
    <w:p w14:paraId="7D569FB5" w14:textId="77777777" w:rsidR="00947C23" w:rsidRPr="00F85F2E" w:rsidRDefault="00947C23" w:rsidP="00947C23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t>Для профессионалов: 1</w:t>
      </w:r>
    </w:p>
    <w:p w14:paraId="56FB6A16" w14:textId="6A820FA4" w:rsidR="00947C23" w:rsidRDefault="00947C23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1A9EEEA8" w14:textId="77777777" w:rsidR="004A0F45" w:rsidRPr="00F85F2E" w:rsidRDefault="004A0F45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436F2DA4" w14:textId="1B36D7A7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21FBEACD" w14:textId="30CFA8CE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Подсистема “Шаблоны сборки”</w:t>
      </w:r>
    </w:p>
    <w:p w14:paraId="298BADA5" w14:textId="5B6DC1D4" w:rsidR="006F36B6" w:rsidRPr="00F85F2E" w:rsidRDefault="006F36B6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sz w:val="24"/>
        </w:rPr>
        <w:lastRenderedPageBreak/>
        <w:t xml:space="preserve">Данная подсистема может включать в себя неограниченное число шаблонов. В соответствии со спирально-инкрементной моделью, предполагается, что при разработке разработчиками или пользователями новых шаблонов, можно взять исходный код и формы раннее созданных шаблонов и переработать их уже для решения новой задачи. </w:t>
      </w:r>
      <w:r w:rsidR="00A97E91" w:rsidRPr="00F85F2E">
        <w:rPr>
          <w:rFonts w:ascii="Times New Roman" w:hAnsi="Times New Roman" w:cs="Times New Roman"/>
          <w:sz w:val="24"/>
        </w:rPr>
        <w:t>В данную подсистему был добавлен первый шаблон – шаблон пьесы с виртуальными актерами.</w:t>
      </w:r>
    </w:p>
    <w:p w14:paraId="1CB1BDE1" w14:textId="3A4B8764" w:rsidR="00A97E91" w:rsidRPr="00F85F2E" w:rsidRDefault="00A97E91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noProof/>
        </w:rPr>
        <w:drawing>
          <wp:inline distT="0" distB="0" distL="0" distR="0" wp14:anchorId="7E95E596" wp14:editId="7E817C76">
            <wp:extent cx="5940425" cy="346329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F8A" w14:textId="38EFA06B" w:rsidR="00A97E91" w:rsidRPr="00F85F2E" w:rsidRDefault="00A97E91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sz w:val="24"/>
        </w:rPr>
      </w:pPr>
    </w:p>
    <w:p w14:paraId="5BEA0ACD" w14:textId="70F6FB0C" w:rsidR="00A97E91" w:rsidRPr="00F85F2E" w:rsidRDefault="00A97E91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sz w:val="24"/>
        </w:rPr>
      </w:pPr>
      <w:r w:rsidRPr="00F85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09FAE3" wp14:editId="5FA86D16">
            <wp:extent cx="5940425" cy="485203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C2C1" w14:textId="3F9E231B" w:rsidR="006F36B6" w:rsidRPr="00F85F2E" w:rsidRDefault="006F36B6" w:rsidP="004A0F45">
      <w:pPr>
        <w:tabs>
          <w:tab w:val="left" w:pos="720"/>
        </w:tabs>
        <w:spacing w:line="288" w:lineRule="auto"/>
        <w:ind w:left="720" w:hanging="862"/>
        <w:rPr>
          <w:rFonts w:ascii="Times New Roman" w:hAnsi="Times New Roman" w:cs="Times New Roman"/>
          <w:b/>
          <w:bCs/>
          <w:sz w:val="24"/>
        </w:rPr>
      </w:pPr>
    </w:p>
    <w:p w14:paraId="10024914" w14:textId="77777777" w:rsidR="00E16A1B" w:rsidRPr="00F85F2E" w:rsidRDefault="00E16A1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br w:type="page"/>
      </w:r>
    </w:p>
    <w:p w14:paraId="30B5971B" w14:textId="0BCE9A4E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lastRenderedPageBreak/>
        <w:t>Подсистема “Пользовательское приложение”</w:t>
      </w:r>
    </w:p>
    <w:p w14:paraId="16188B33" w14:textId="46A0F20D" w:rsidR="00DD1272" w:rsidRPr="00F85F2E" w:rsidRDefault="00DD1272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2772C45A" w14:textId="28B98044" w:rsidR="00DD1272" w:rsidRPr="00F85F2E" w:rsidRDefault="00DD1272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</w:rPr>
        <w:drawing>
          <wp:inline distT="0" distB="0" distL="0" distR="0" wp14:anchorId="6F7A8419" wp14:editId="55F4FD72">
            <wp:extent cx="5940425" cy="417449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A476" w14:textId="77777777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22592775" w14:textId="514B7211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6030F684" w14:textId="07A11664" w:rsidR="006F36B6" w:rsidRPr="00F85F2E" w:rsidRDefault="006F36B6" w:rsidP="006F36B6">
      <w:pPr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  <w:r w:rsidRPr="00F85F2E">
        <w:rPr>
          <w:rFonts w:ascii="Times New Roman" w:hAnsi="Times New Roman" w:cs="Times New Roman"/>
          <w:b/>
          <w:bCs/>
          <w:sz w:val="24"/>
        </w:rPr>
        <w:t>Экспертные оценки скорости разработки  и масштабных факторов;  затраты, длительность и стоимость разработки (по модели СОСОМО-2 этапа композиции приложения).</w:t>
      </w:r>
    </w:p>
    <w:p w14:paraId="5663E9B7" w14:textId="5209EEC4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F2EE13B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b/>
          <w:bCs/>
        </w:rPr>
        <w:t xml:space="preserve">2) Расчет функционального указателя </w:t>
      </w:r>
      <w:r w:rsidRPr="00F85F2E">
        <w:rPr>
          <w:rFonts w:ascii="Times New Roman" w:hAnsi="Times New Roman" w:cs="Times New Roman"/>
          <w:b/>
          <w:bCs/>
          <w:lang w:val="en-US"/>
        </w:rPr>
        <w:t>FP</w:t>
      </w:r>
    </w:p>
    <w:p w14:paraId="14834D88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</w:p>
    <w:p w14:paraId="0C421D9F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External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inputs</w:t>
      </w:r>
      <w:r w:rsidRPr="00F85F2E">
        <w:rPr>
          <w:rFonts w:ascii="Times New Roman" w:hAnsi="Times New Roman" w:cs="Times New Roman"/>
        </w:rPr>
        <w:t xml:space="preserve">, </w:t>
      </w:r>
      <w:r w:rsidRPr="00F85F2E">
        <w:rPr>
          <w:rFonts w:ascii="Times New Roman" w:hAnsi="Times New Roman" w:cs="Times New Roman"/>
          <w:lang w:val="en-US"/>
        </w:rPr>
        <w:t>EI</w:t>
      </w:r>
      <w:r w:rsidRPr="00F85F2E">
        <w:rPr>
          <w:rFonts w:ascii="Times New Roman" w:hAnsi="Times New Roman" w:cs="Times New Roman"/>
        </w:rPr>
        <w:t>- внешние входные транзакции, элементарная операция по обработке данных или управляющей информации, поступающих в систему извне;</w:t>
      </w:r>
    </w:p>
    <w:p w14:paraId="5F770D9D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E</w:t>
      </w:r>
      <w:proofErr w:type="spellStart"/>
      <w:r w:rsidRPr="00F85F2E">
        <w:rPr>
          <w:rFonts w:ascii="Times New Roman" w:hAnsi="Times New Roman" w:cs="Times New Roman"/>
        </w:rPr>
        <w:t>xternal</w:t>
      </w:r>
      <w:proofErr w:type="spellEnd"/>
      <w:r w:rsidRPr="00F85F2E">
        <w:rPr>
          <w:rFonts w:ascii="Times New Roman" w:hAnsi="Times New Roman" w:cs="Times New Roman"/>
        </w:rPr>
        <w:t xml:space="preserve"> </w:t>
      </w:r>
      <w:proofErr w:type="spellStart"/>
      <w:r w:rsidRPr="00F85F2E">
        <w:rPr>
          <w:rFonts w:ascii="Times New Roman" w:hAnsi="Times New Roman" w:cs="Times New Roman"/>
        </w:rPr>
        <w:t>outputs</w:t>
      </w:r>
      <w:proofErr w:type="spellEnd"/>
      <w:r w:rsidRPr="00F85F2E">
        <w:rPr>
          <w:rFonts w:ascii="Times New Roman" w:hAnsi="Times New Roman" w:cs="Times New Roman"/>
        </w:rPr>
        <w:t xml:space="preserve">, </w:t>
      </w:r>
      <w:r w:rsidRPr="00F85F2E">
        <w:rPr>
          <w:rFonts w:ascii="Times New Roman" w:hAnsi="Times New Roman" w:cs="Times New Roman"/>
          <w:lang w:val="en-US"/>
        </w:rPr>
        <w:t>EO</w:t>
      </w:r>
      <w:r w:rsidRPr="00F85F2E">
        <w:rPr>
          <w:rFonts w:ascii="Times New Roman" w:hAnsi="Times New Roman" w:cs="Times New Roman"/>
        </w:rPr>
        <w:t xml:space="preserve"> (внешние выходные транзакции)-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ILF; EQ </w:t>
      </w:r>
      <w:r w:rsidRPr="00F85F2E">
        <w:rPr>
          <w:rFonts w:ascii="Times New Roman" w:hAnsi="Times New Roman" w:cs="Times New Roman"/>
          <w:lang w:val="en-US"/>
        </w:rPr>
        <w:t>E</w:t>
      </w:r>
      <w:proofErr w:type="spellStart"/>
      <w:r w:rsidRPr="00F85F2E">
        <w:rPr>
          <w:rFonts w:ascii="Times New Roman" w:hAnsi="Times New Roman" w:cs="Times New Roman"/>
        </w:rPr>
        <w:t>xternal</w:t>
      </w:r>
      <w:proofErr w:type="spellEnd"/>
      <w:r w:rsidRPr="00F85F2E">
        <w:rPr>
          <w:rFonts w:ascii="Times New Roman" w:hAnsi="Times New Roman" w:cs="Times New Roman"/>
        </w:rPr>
        <w:t xml:space="preserve"> </w:t>
      </w:r>
      <w:proofErr w:type="spellStart"/>
      <w:r w:rsidRPr="00F85F2E">
        <w:rPr>
          <w:rFonts w:ascii="Times New Roman" w:hAnsi="Times New Roman" w:cs="Times New Roman"/>
        </w:rPr>
        <w:t>inquiries</w:t>
      </w:r>
      <w:proofErr w:type="spellEnd"/>
      <w:r w:rsidRPr="00F85F2E">
        <w:rPr>
          <w:rFonts w:ascii="Times New Roman" w:hAnsi="Times New Roman" w:cs="Times New Roman"/>
        </w:rPr>
        <w:t xml:space="preserve">, </w:t>
      </w:r>
      <w:r w:rsidRPr="00F85F2E">
        <w:rPr>
          <w:rFonts w:ascii="Times New Roman" w:hAnsi="Times New Roman" w:cs="Times New Roman"/>
          <w:lang w:val="en-US"/>
        </w:rPr>
        <w:t>EQ</w:t>
      </w:r>
      <w:r w:rsidRPr="00F85F2E">
        <w:rPr>
          <w:rFonts w:ascii="Times New Roman" w:hAnsi="Times New Roman" w:cs="Times New Roman"/>
        </w:rPr>
        <w:t xml:space="preserve"> ( внешние запросы) - элементарная операция, которая в ответ на внешний запрос извлекает данные или управляющую информацию из ILF или EIF</w:t>
      </w:r>
    </w:p>
    <w:p w14:paraId="75522A5B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Internal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logical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files</w:t>
      </w:r>
      <w:r w:rsidRPr="00F85F2E">
        <w:rPr>
          <w:rFonts w:ascii="Times New Roman" w:hAnsi="Times New Roman" w:cs="Times New Roman"/>
        </w:rPr>
        <w:t xml:space="preserve">, </w:t>
      </w:r>
      <w:r w:rsidRPr="00F85F2E">
        <w:rPr>
          <w:rFonts w:ascii="Times New Roman" w:hAnsi="Times New Roman" w:cs="Times New Roman"/>
          <w:lang w:val="en-US"/>
        </w:rPr>
        <w:t>ILF</w:t>
      </w:r>
      <w:r w:rsidRPr="00F85F2E">
        <w:rPr>
          <w:rFonts w:ascii="Times New Roman" w:hAnsi="Times New Roman" w:cs="Times New Roman"/>
        </w:rPr>
        <w:t xml:space="preserve"> (внутренние логические файлы) -логические группы данных, которые могут быть частью базы данных или отдельным файлом.</w:t>
      </w:r>
    </w:p>
    <w:p w14:paraId="6C2FDB98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External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interface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files</w:t>
      </w:r>
      <w:r w:rsidRPr="00F85F2E">
        <w:rPr>
          <w:rFonts w:ascii="Times New Roman" w:hAnsi="Times New Roman" w:cs="Times New Roman"/>
        </w:rPr>
        <w:t xml:space="preserve">, </w:t>
      </w:r>
      <w:r w:rsidRPr="00F85F2E">
        <w:rPr>
          <w:rFonts w:ascii="Times New Roman" w:hAnsi="Times New Roman" w:cs="Times New Roman"/>
          <w:lang w:val="en-US"/>
        </w:rPr>
        <w:t>EIF</w:t>
      </w:r>
      <w:r w:rsidRPr="00F85F2E">
        <w:rPr>
          <w:rFonts w:ascii="Times New Roman" w:hAnsi="Times New Roman" w:cs="Times New Roman"/>
        </w:rPr>
        <w:t xml:space="preserve"> (внешние интерфейсные файлы) - все логические файлы из других приложений, на которые ссылается данное приложение.</w:t>
      </w:r>
    </w:p>
    <w:p w14:paraId="03083DD9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</w:p>
    <w:p w14:paraId="6E396966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Форма окна входа пользователя (рис.1)</w:t>
      </w:r>
    </w:p>
    <w:p w14:paraId="2B8D5768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</w:p>
    <w:p w14:paraId="685F0A2B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внешних вводов = 3</w:t>
      </w:r>
    </w:p>
    <w:p w14:paraId="21160836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внешних выводов =1</w:t>
      </w:r>
    </w:p>
    <w:p w14:paraId="6545CB5E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внешних запросов = 0</w:t>
      </w:r>
    </w:p>
    <w:p w14:paraId="4197C77D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внутренних логических файлов = 1</w:t>
      </w:r>
    </w:p>
    <w:p w14:paraId="76CCE74A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>Количество внешних интерфейсных файлов = 0</w:t>
      </w:r>
    </w:p>
    <w:p w14:paraId="2DD1FCC4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</w:p>
    <w:p w14:paraId="6BDAC0D8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lastRenderedPageBreak/>
        <w:t>Форма окна управления заданиями (рис.2)</w:t>
      </w:r>
    </w:p>
    <w:p w14:paraId="42250FE9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</w:p>
    <w:p w14:paraId="22E037C9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внешних вводов = 7</w:t>
      </w:r>
    </w:p>
    <w:p w14:paraId="0EC8E134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Количество внешних выводов = 1</w:t>
      </w:r>
    </w:p>
    <w:p w14:paraId="4B7450CC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запросов = </w:t>
      </w:r>
      <w:r w:rsidRPr="00F85F2E">
        <w:rPr>
          <w:rFonts w:ascii="Times New Roman" w:hAnsi="Times New Roman" w:cs="Times New Roman"/>
          <w:lang w:val="en-US"/>
        </w:rPr>
        <w:t>0</w:t>
      </w:r>
    </w:p>
    <w:p w14:paraId="484C71D5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внутренних логических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1</w:t>
      </w:r>
    </w:p>
    <w:p w14:paraId="37B7DC69" w14:textId="77777777" w:rsidR="006F36B6" w:rsidRPr="00F85F2E" w:rsidRDefault="006F36B6" w:rsidP="006F36B6">
      <w:pPr>
        <w:pStyle w:val="ListParagraph"/>
        <w:widowControl/>
        <w:numPr>
          <w:ilvl w:val="0"/>
          <w:numId w:val="6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внешних интерфейсных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0</w:t>
      </w:r>
    </w:p>
    <w:p w14:paraId="238F6E6E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Форма окна администрирования проектов (рис.3)</w:t>
      </w:r>
    </w:p>
    <w:p w14:paraId="508C33F9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</w:p>
    <w:p w14:paraId="2DB2B246" w14:textId="77777777" w:rsidR="006F36B6" w:rsidRPr="00F85F2E" w:rsidRDefault="006F36B6" w:rsidP="006F36B6">
      <w:pPr>
        <w:pStyle w:val="ListParagraph"/>
        <w:widowControl/>
        <w:numPr>
          <w:ilvl w:val="0"/>
          <w:numId w:val="7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вводов = </w:t>
      </w:r>
      <w:r w:rsidRPr="00F85F2E">
        <w:rPr>
          <w:rFonts w:ascii="Times New Roman" w:hAnsi="Times New Roman" w:cs="Times New Roman"/>
          <w:lang w:val="en-US"/>
        </w:rPr>
        <w:t>10</w:t>
      </w:r>
    </w:p>
    <w:p w14:paraId="3B6DE09A" w14:textId="77777777" w:rsidR="006F36B6" w:rsidRPr="00F85F2E" w:rsidRDefault="006F36B6" w:rsidP="006F36B6">
      <w:pPr>
        <w:pStyle w:val="ListParagraph"/>
        <w:widowControl/>
        <w:numPr>
          <w:ilvl w:val="0"/>
          <w:numId w:val="7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выводов = </w:t>
      </w:r>
      <w:r w:rsidRPr="00F85F2E">
        <w:rPr>
          <w:rFonts w:ascii="Times New Roman" w:hAnsi="Times New Roman" w:cs="Times New Roman"/>
          <w:lang w:val="en-US"/>
        </w:rPr>
        <w:t>0</w:t>
      </w:r>
    </w:p>
    <w:p w14:paraId="014E3E21" w14:textId="77777777" w:rsidR="006F36B6" w:rsidRPr="00F85F2E" w:rsidRDefault="006F36B6" w:rsidP="006F36B6">
      <w:pPr>
        <w:pStyle w:val="ListParagraph"/>
        <w:widowControl/>
        <w:numPr>
          <w:ilvl w:val="0"/>
          <w:numId w:val="7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запросов = </w:t>
      </w:r>
      <w:r w:rsidRPr="00F85F2E">
        <w:rPr>
          <w:rFonts w:ascii="Times New Roman" w:hAnsi="Times New Roman" w:cs="Times New Roman"/>
          <w:lang w:val="en-US"/>
        </w:rPr>
        <w:t>0</w:t>
      </w:r>
    </w:p>
    <w:p w14:paraId="31B224B9" w14:textId="77777777" w:rsidR="006F36B6" w:rsidRPr="00F85F2E" w:rsidRDefault="006F36B6" w:rsidP="006F36B6">
      <w:pPr>
        <w:pStyle w:val="ListParagraph"/>
        <w:widowControl/>
        <w:numPr>
          <w:ilvl w:val="0"/>
          <w:numId w:val="7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внутренних логических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1</w:t>
      </w:r>
    </w:p>
    <w:p w14:paraId="1A37918C" w14:textId="77777777" w:rsidR="006F36B6" w:rsidRPr="00F85F2E" w:rsidRDefault="006F36B6" w:rsidP="006F36B6">
      <w:pPr>
        <w:pStyle w:val="ListParagraph"/>
        <w:widowControl/>
        <w:numPr>
          <w:ilvl w:val="0"/>
          <w:numId w:val="7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внешних интерфейсных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0</w:t>
      </w:r>
    </w:p>
    <w:p w14:paraId="60D759A6" w14:textId="77777777" w:rsidR="006F36B6" w:rsidRPr="00F85F2E" w:rsidRDefault="006F36B6" w:rsidP="006F36B6">
      <w:pPr>
        <w:pStyle w:val="ListParagraph"/>
        <w:ind w:left="644"/>
        <w:rPr>
          <w:rFonts w:ascii="Times New Roman" w:hAnsi="Times New Roman" w:cs="Times New Roman"/>
        </w:rPr>
      </w:pPr>
    </w:p>
    <w:p w14:paraId="409716D3" w14:textId="77777777" w:rsidR="006F36B6" w:rsidRPr="00F85F2E" w:rsidRDefault="006F36B6" w:rsidP="006F36B6">
      <w:pPr>
        <w:pStyle w:val="ListParagraph"/>
        <w:ind w:hanging="72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Форма окна администрирования пользователей (рис.4)</w:t>
      </w:r>
    </w:p>
    <w:p w14:paraId="7F5372D1" w14:textId="77777777" w:rsidR="006F36B6" w:rsidRPr="00F85F2E" w:rsidRDefault="006F36B6" w:rsidP="006F36B6">
      <w:pPr>
        <w:pStyle w:val="ListParagraph"/>
        <w:widowControl/>
        <w:numPr>
          <w:ilvl w:val="0"/>
          <w:numId w:val="8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вводов = </w:t>
      </w:r>
      <w:r w:rsidRPr="00F85F2E">
        <w:rPr>
          <w:rFonts w:ascii="Times New Roman" w:hAnsi="Times New Roman" w:cs="Times New Roman"/>
          <w:lang w:val="en-US"/>
        </w:rPr>
        <w:t>6</w:t>
      </w:r>
    </w:p>
    <w:p w14:paraId="3F68B7C8" w14:textId="77777777" w:rsidR="006F36B6" w:rsidRPr="00F85F2E" w:rsidRDefault="006F36B6" w:rsidP="006F36B6">
      <w:pPr>
        <w:pStyle w:val="ListParagraph"/>
        <w:widowControl/>
        <w:numPr>
          <w:ilvl w:val="0"/>
          <w:numId w:val="8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выводов = </w:t>
      </w:r>
      <w:r w:rsidRPr="00F85F2E">
        <w:rPr>
          <w:rFonts w:ascii="Times New Roman" w:hAnsi="Times New Roman" w:cs="Times New Roman"/>
          <w:lang w:val="en-US"/>
        </w:rPr>
        <w:t>0</w:t>
      </w:r>
    </w:p>
    <w:p w14:paraId="2F5F573D" w14:textId="77777777" w:rsidR="006F36B6" w:rsidRPr="00F85F2E" w:rsidRDefault="006F36B6" w:rsidP="006F36B6">
      <w:pPr>
        <w:pStyle w:val="ListParagraph"/>
        <w:widowControl/>
        <w:numPr>
          <w:ilvl w:val="0"/>
          <w:numId w:val="8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Количество внешних запросов = </w:t>
      </w:r>
      <w:r w:rsidRPr="00F85F2E">
        <w:rPr>
          <w:rFonts w:ascii="Times New Roman" w:hAnsi="Times New Roman" w:cs="Times New Roman"/>
          <w:lang w:val="en-US"/>
        </w:rPr>
        <w:t>0</w:t>
      </w:r>
    </w:p>
    <w:p w14:paraId="77A281FE" w14:textId="77777777" w:rsidR="006F36B6" w:rsidRPr="00F85F2E" w:rsidRDefault="006F36B6" w:rsidP="006F36B6">
      <w:pPr>
        <w:pStyle w:val="ListParagraph"/>
        <w:widowControl/>
        <w:numPr>
          <w:ilvl w:val="0"/>
          <w:numId w:val="8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внутренних логических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1</w:t>
      </w:r>
    </w:p>
    <w:p w14:paraId="3061EE60" w14:textId="77777777" w:rsidR="006F36B6" w:rsidRPr="00F85F2E" w:rsidRDefault="006F36B6" w:rsidP="006F36B6">
      <w:pPr>
        <w:pStyle w:val="ListParagraph"/>
        <w:widowControl/>
        <w:numPr>
          <w:ilvl w:val="0"/>
          <w:numId w:val="8"/>
        </w:numPr>
        <w:suppressAutoHyphens w:val="0"/>
        <w:spacing w:after="160" w:line="256" w:lineRule="auto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Количество внешних интерфейсных файлов = 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0</w:t>
      </w:r>
    </w:p>
    <w:p w14:paraId="3802B184" w14:textId="77777777" w:rsidR="006F36B6" w:rsidRPr="00F85F2E" w:rsidRDefault="006F36B6" w:rsidP="006F36B6">
      <w:pPr>
        <w:rPr>
          <w:rFonts w:ascii="Times New Roman" w:hAnsi="Times New Roman" w:cs="Times New Roman"/>
          <w:b/>
          <w:bCs/>
        </w:rPr>
      </w:pPr>
      <w:r w:rsidRPr="00F85F2E">
        <w:rPr>
          <w:rFonts w:ascii="Times New Roman" w:hAnsi="Times New Roman" w:cs="Times New Roman"/>
          <w:b/>
          <w:bCs/>
        </w:rPr>
        <w:t>2.Указываем количество элементов данных и рассчитываем коэффициенты сложности</w:t>
      </w:r>
    </w:p>
    <w:tbl>
      <w:tblPr>
        <w:tblW w:w="9580" w:type="dxa"/>
        <w:tblLook w:val="04A0" w:firstRow="1" w:lastRow="0" w:firstColumn="1" w:lastColumn="0" w:noHBand="0" w:noVBand="1"/>
      </w:tblPr>
      <w:tblGrid>
        <w:gridCol w:w="4780"/>
        <w:gridCol w:w="960"/>
        <w:gridCol w:w="960"/>
        <w:gridCol w:w="960"/>
        <w:gridCol w:w="960"/>
        <w:gridCol w:w="960"/>
      </w:tblGrid>
      <w:tr w:rsidR="006F36B6" w:rsidRPr="00F85F2E" w14:paraId="40D480A6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EA38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Элементы данных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65B4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ADE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2613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9DEC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ILF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229A5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EIF</w:t>
            </w:r>
          </w:p>
        </w:tc>
      </w:tr>
      <w:tr w:rsidR="006F36B6" w:rsidRPr="00F85F2E" w14:paraId="72149AAE" w14:textId="77777777" w:rsidTr="000F54B3">
        <w:trPr>
          <w:trHeight w:val="30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34C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входа пользователя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786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BCC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B7B8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4175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02412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09A37E52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F04B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управления заданиями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A67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15D3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28C7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C2E23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2D85F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7BC6B3B9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C00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администрирования проектов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3EEF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47F8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B35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A81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B41C4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625A62EE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9B0E7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администрирования пользователей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489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184F3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62BD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C3DC8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EC5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093FC423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238A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5141F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C9D9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427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287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48D5C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6F36B6" w:rsidRPr="00F85F2E" w14:paraId="271EF5AF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431A7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C3B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FFB1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A1173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C553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D591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6F36B6" w:rsidRPr="00F85F2E" w14:paraId="3C4A07B4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41503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Оценка сложности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F726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2539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F34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65A3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ILF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ECA77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EIF</w:t>
            </w:r>
          </w:p>
        </w:tc>
      </w:tr>
      <w:tr w:rsidR="006F36B6" w:rsidRPr="00F85F2E" w14:paraId="6BA0B27E" w14:textId="77777777" w:rsidTr="000F54B3">
        <w:trPr>
          <w:trHeight w:val="30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616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входа пользователя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289A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779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534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4F5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57FB2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6C1278A5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7C05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управления заданиями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E8331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BAB31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36014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9A9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271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2B9F45FF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4E7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администрирования проектов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4D9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3D80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382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EA94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1ED74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257C8261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D0CB9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Форма окна администрирования пользователей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DAD0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53F2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16AD1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BB017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25D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</w:tbl>
    <w:p w14:paraId="34A276B7" w14:textId="77777777" w:rsidR="006F36B6" w:rsidRPr="00F85F2E" w:rsidRDefault="006F36B6" w:rsidP="006F36B6">
      <w:pPr>
        <w:rPr>
          <w:rFonts w:ascii="Times New Roman" w:hAnsi="Times New Roman" w:cs="Times New Roman"/>
        </w:rPr>
      </w:pPr>
    </w:p>
    <w:p w14:paraId="57B11C27" w14:textId="77777777" w:rsidR="006F36B6" w:rsidRPr="00F85F2E" w:rsidRDefault="006F36B6" w:rsidP="006F36B6">
      <w:pPr>
        <w:rPr>
          <w:rFonts w:ascii="Times New Roman" w:hAnsi="Times New Roman" w:cs="Times New Roman"/>
          <w:lang w:val="en-US"/>
        </w:rPr>
      </w:pPr>
      <w:r w:rsidRPr="00F85F2E">
        <w:rPr>
          <w:rFonts w:ascii="Times New Roman" w:hAnsi="Times New Roman" w:cs="Times New Roman"/>
        </w:rPr>
        <w:t>Подсчитываем функциональный указатель</w:t>
      </w:r>
      <w:r w:rsidRPr="00F85F2E">
        <w:rPr>
          <w:rFonts w:ascii="Times New Roman" w:hAnsi="Times New Roman" w:cs="Times New Roman"/>
          <w:lang w:val="en-US"/>
        </w:rPr>
        <w:t xml:space="preserve"> (FP)</w:t>
      </w:r>
    </w:p>
    <w:tbl>
      <w:tblPr>
        <w:tblW w:w="8620" w:type="dxa"/>
        <w:tblLook w:val="04A0" w:firstRow="1" w:lastRow="0" w:firstColumn="1" w:lastColumn="0" w:noHBand="0" w:noVBand="1"/>
      </w:tblPr>
      <w:tblGrid>
        <w:gridCol w:w="4780"/>
        <w:gridCol w:w="926"/>
        <w:gridCol w:w="1096"/>
        <w:gridCol w:w="1090"/>
        <w:gridCol w:w="728"/>
      </w:tblGrid>
      <w:tr w:rsidR="006F36B6" w:rsidRPr="00F85F2E" w14:paraId="511ADB19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DD8F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Исходные данные для расчета FP - метрик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D852D" w14:textId="77777777" w:rsidR="006F36B6" w:rsidRPr="00F85F2E" w:rsidRDefault="006F36B6" w:rsidP="000F54B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Ранг, сложность, количество</w:t>
            </w:r>
          </w:p>
        </w:tc>
      </w:tr>
      <w:tr w:rsidR="006F36B6" w:rsidRPr="00F85F2E" w14:paraId="77A090C3" w14:textId="77777777" w:rsidTr="000F54B3">
        <w:trPr>
          <w:trHeight w:val="30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406D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Имя характеристики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501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Низкий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6636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Средний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0D585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Высокий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BF41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Итого</w:t>
            </w:r>
          </w:p>
        </w:tc>
      </w:tr>
      <w:tr w:rsidR="006F36B6" w:rsidRPr="00F85F2E" w14:paraId="48E97F80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E8AB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внешние вводы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B79E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3EF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CF2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7000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</w:t>
            </w:r>
          </w:p>
        </w:tc>
      </w:tr>
      <w:tr w:rsidR="006F36B6" w:rsidRPr="00F85F2E" w14:paraId="222398EE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D20A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внешние выводы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96CC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A8D2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3F4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63F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</w:t>
            </w:r>
          </w:p>
        </w:tc>
      </w:tr>
      <w:tr w:rsidR="006F36B6" w:rsidRPr="00F85F2E" w14:paraId="315DEF8F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E9DA7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внешние запросы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FC8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F110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EE2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EEA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39</w:t>
            </w:r>
          </w:p>
        </w:tc>
      </w:tr>
      <w:tr w:rsidR="006F36B6" w:rsidRPr="00F85F2E" w14:paraId="061080D0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BFC97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внутренние логические файлы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1D2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059D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62FC8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B3A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168</w:t>
            </w:r>
          </w:p>
        </w:tc>
      </w:tr>
      <w:tr w:rsidR="006F36B6" w:rsidRPr="00F85F2E" w14:paraId="0FEAEEDB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6F4D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внешние интерфейсные файлы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A3B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25E2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E05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2CE24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6F36B6" w:rsidRPr="00F85F2E" w14:paraId="1FB0B4BC" w14:textId="77777777" w:rsidTr="000F54B3">
        <w:trPr>
          <w:trHeight w:val="300"/>
        </w:trPr>
        <w:tc>
          <w:tcPr>
            <w:tcW w:w="4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0EB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Общее количество</w:t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457E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E153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F901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2217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275</w:t>
            </w:r>
          </w:p>
        </w:tc>
      </w:tr>
    </w:tbl>
    <w:p w14:paraId="591244D2" w14:textId="77777777" w:rsidR="006F36B6" w:rsidRPr="00F85F2E" w:rsidRDefault="006F36B6" w:rsidP="006F36B6">
      <w:pPr>
        <w:rPr>
          <w:rFonts w:ascii="Times New Roman" w:hAnsi="Times New Roman" w:cs="Times New Roman"/>
          <w:lang w:val="en-US"/>
        </w:rPr>
      </w:pPr>
    </w:p>
    <w:p w14:paraId="2CE712CB" w14:textId="77777777" w:rsidR="006F36B6" w:rsidRPr="00F85F2E" w:rsidRDefault="006F36B6" w:rsidP="006F36B6">
      <w:pPr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 xml:space="preserve">Подсчитываем количество строк кода, исходя из предположения, что код пишется на </w:t>
      </w:r>
      <w:r w:rsidRPr="00F85F2E">
        <w:rPr>
          <w:rFonts w:ascii="Times New Roman" w:hAnsi="Times New Roman" w:cs="Times New Roman"/>
          <w:lang w:val="en-US"/>
        </w:rPr>
        <w:t>Java</w:t>
      </w:r>
      <w:r w:rsidRPr="00F85F2E">
        <w:rPr>
          <w:rFonts w:ascii="Times New Roman" w:hAnsi="Times New Roman" w:cs="Times New Roman"/>
        </w:rPr>
        <w:t>.</w:t>
      </w:r>
    </w:p>
    <w:p w14:paraId="37C8BBCE" w14:textId="77777777" w:rsidR="006F36B6" w:rsidRPr="00F85F2E" w:rsidRDefault="006F36B6" w:rsidP="006F36B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F85F2E">
        <w:rPr>
          <w:rFonts w:ascii="Times New Roman" w:hAnsi="Times New Roman" w:cs="Times New Roman"/>
          <w:lang w:val="en-US"/>
        </w:rPr>
        <w:t>LOC</w:t>
      </w:r>
      <w:r w:rsidRPr="00F85F2E">
        <w:rPr>
          <w:rFonts w:ascii="Times New Roman" w:hAnsi="Times New Roman" w:cs="Times New Roman"/>
        </w:rPr>
        <w:t>=</w:t>
      </w:r>
      <w:r w:rsidRPr="00F85F2E">
        <w:rPr>
          <w:rFonts w:ascii="Times New Roman" w:hAnsi="Times New Roman" w:cs="Times New Roman"/>
          <w:lang w:val="en-US"/>
        </w:rPr>
        <w:t>FP</w:t>
      </w:r>
      <w:r w:rsidRPr="00F85F2E">
        <w:rPr>
          <w:rFonts w:ascii="Times New Roman" w:hAnsi="Times New Roman" w:cs="Times New Roman"/>
        </w:rPr>
        <w:t>*53 =</w:t>
      </w:r>
      <w:r w:rsidRPr="00F85F2E">
        <w:rPr>
          <w:rFonts w:ascii="Times New Roman" w:hAnsi="Times New Roman" w:cs="Times New Roman"/>
          <w:color w:val="000000"/>
        </w:rPr>
        <w:t xml:space="preserve"> 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13555</w:t>
      </w:r>
    </w:p>
    <w:p w14:paraId="2AD9A14F" w14:textId="77777777" w:rsidR="006F36B6" w:rsidRPr="00F85F2E" w:rsidRDefault="006F36B6" w:rsidP="006F36B6">
      <w:pPr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4 Расчет затрат </w:t>
      </w:r>
    </w:p>
    <w:p w14:paraId="7A0E1482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Подсчет затрат (в чел. - мес.)</w:t>
      </w:r>
    </w:p>
    <w:p w14:paraId="0935C401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</w:p>
    <w:p w14:paraId="6EAD08BE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color w:val="000000"/>
          <w:sz w:val="23"/>
          <w:szCs w:val="23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>ЗАТРАТЫ = А х РАЗМЕР</w:t>
      </w:r>
      <w:r w:rsidRPr="00F85F2E">
        <w:rPr>
          <w:rFonts w:ascii="Times New Roman" w:hAnsi="Times New Roman" w:cs="Times New Roman"/>
          <w:color w:val="000000"/>
          <w:sz w:val="23"/>
          <w:szCs w:val="23"/>
          <w:vertAlign w:val="superscript"/>
          <w:lang w:val="en-US"/>
        </w:rPr>
        <w:t>B</w:t>
      </w:r>
      <w:r w:rsidRPr="00F85F2E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х </w:t>
      </w:r>
      <w:proofErr w:type="spellStart"/>
      <w:r w:rsidRPr="00F85F2E">
        <w:rPr>
          <w:rFonts w:ascii="Times New Roman" w:hAnsi="Times New Roman" w:cs="Times New Roman"/>
          <w:color w:val="000000"/>
          <w:sz w:val="23"/>
          <w:szCs w:val="23"/>
        </w:rPr>
        <w:t>М</w:t>
      </w:r>
      <w:r w:rsidRPr="00F85F2E">
        <w:rPr>
          <w:rFonts w:ascii="Times New Roman" w:hAnsi="Times New Roman" w:cs="Times New Roman"/>
          <w:color w:val="000000"/>
          <w:sz w:val="16"/>
          <w:szCs w:val="16"/>
        </w:rPr>
        <w:t>е</w:t>
      </w:r>
      <w:proofErr w:type="spellEnd"/>
      <w:r w:rsidRPr="00F85F2E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F85F2E">
        <w:rPr>
          <w:rFonts w:ascii="Times New Roman" w:hAnsi="Times New Roman" w:cs="Times New Roman"/>
          <w:color w:val="000000"/>
          <w:sz w:val="23"/>
          <w:szCs w:val="23"/>
        </w:rPr>
        <w:t xml:space="preserve">+ </w:t>
      </w:r>
      <w:proofErr w:type="spellStart"/>
      <w:r w:rsidRPr="00F85F2E">
        <w:rPr>
          <w:rFonts w:ascii="Times New Roman" w:hAnsi="Times New Roman" w:cs="Times New Roman"/>
          <w:color w:val="000000"/>
          <w:sz w:val="23"/>
          <w:szCs w:val="23"/>
        </w:rPr>
        <w:t>ЗАТРАТЫ</w:t>
      </w:r>
      <w:r w:rsidRPr="00F85F2E">
        <w:rPr>
          <w:rFonts w:ascii="Times New Roman" w:hAnsi="Times New Roman" w:cs="Times New Roman"/>
          <w:color w:val="000000"/>
          <w:sz w:val="16"/>
          <w:szCs w:val="16"/>
        </w:rPr>
        <w:t>аuto</w:t>
      </w:r>
      <w:proofErr w:type="spellEnd"/>
      <w:r w:rsidRPr="00F85F2E">
        <w:rPr>
          <w:rFonts w:ascii="Times New Roman" w:hAnsi="Times New Roman" w:cs="Times New Roman"/>
          <w:color w:val="000000"/>
          <w:sz w:val="23"/>
          <w:szCs w:val="23"/>
        </w:rPr>
        <w:t>[чел.-</w:t>
      </w:r>
      <w:proofErr w:type="spellStart"/>
      <w:r w:rsidRPr="00F85F2E">
        <w:rPr>
          <w:rFonts w:ascii="Times New Roman" w:hAnsi="Times New Roman" w:cs="Times New Roman"/>
          <w:color w:val="000000"/>
          <w:sz w:val="23"/>
          <w:szCs w:val="23"/>
        </w:rPr>
        <w:t>мес</w:t>
      </w:r>
      <w:proofErr w:type="spellEnd"/>
      <w:r w:rsidRPr="00F85F2E">
        <w:rPr>
          <w:rFonts w:ascii="Times New Roman" w:hAnsi="Times New Roman" w:cs="Times New Roman"/>
          <w:color w:val="000000"/>
          <w:sz w:val="23"/>
          <w:szCs w:val="23"/>
        </w:rPr>
        <w:t>],</w:t>
      </w:r>
    </w:p>
    <w:p w14:paraId="7F354B91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color w:val="000000"/>
          <w:sz w:val="23"/>
          <w:szCs w:val="23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>Где А – масштабный коэффициент = 2,5</w:t>
      </w:r>
    </w:p>
    <w:p w14:paraId="3AA10545" w14:textId="77777777" w:rsidR="006F36B6" w:rsidRPr="00F85F2E" w:rsidRDefault="006F36B6" w:rsidP="006F36B6">
      <w:pPr>
        <w:pStyle w:val="Default"/>
      </w:pPr>
      <w:r w:rsidRPr="00F85F2E">
        <w:rPr>
          <w:sz w:val="23"/>
          <w:szCs w:val="23"/>
          <w:lang w:val="en-US"/>
        </w:rPr>
        <w:t>B</w:t>
      </w:r>
      <w:r w:rsidRPr="00F85F2E">
        <w:rPr>
          <w:sz w:val="23"/>
          <w:szCs w:val="23"/>
        </w:rPr>
        <w:t>=1,01+0,01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  <w:lang w:val="en-US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  <w:lang w:val="en-US"/>
              </w:rPr>
              <m:t>i</m:t>
            </m:r>
            <m:r>
              <w:rPr>
                <w:rFonts w:ascii="Cambria Math" w:hAnsi="Cambria Math"/>
                <w:sz w:val="23"/>
                <w:szCs w:val="23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  <w:lang w:val="en-US"/>
                  </w:rPr>
                  <m:t>i</m:t>
                </m:r>
              </m:sub>
            </m:sSub>
          </m:e>
        </m:nary>
      </m:oMath>
      <w:r w:rsidRPr="00F85F2E">
        <w:rPr>
          <w:rFonts w:eastAsiaTheme="minorEastAsia"/>
          <w:sz w:val="23"/>
          <w:szCs w:val="23"/>
        </w:rPr>
        <w:t xml:space="preserve"> (</w:t>
      </w:r>
      <w:r w:rsidRPr="00F85F2E">
        <w:rPr>
          <w:sz w:val="23"/>
          <w:szCs w:val="23"/>
        </w:rPr>
        <w:t xml:space="preserve">зависимость затрат от размера проекта </w:t>
      </w:r>
      <w:r w:rsidRPr="00F85F2E">
        <w:rPr>
          <w:rFonts w:eastAsiaTheme="minorEastAsia"/>
          <w:sz w:val="23"/>
          <w:szCs w:val="23"/>
        </w:rPr>
        <w:t>)</w:t>
      </w:r>
    </w:p>
    <w:p w14:paraId="4E53EAD4" w14:textId="77777777" w:rsidR="006F36B6" w:rsidRPr="00F85F2E" w:rsidRDefault="006F36B6" w:rsidP="006F36B6">
      <w:pPr>
        <w:pStyle w:val="ListParagraph"/>
        <w:ind w:left="0"/>
        <w:rPr>
          <w:rFonts w:ascii="Times New Roman" w:eastAsiaTheme="minorEastAsia" w:hAnsi="Times New Roman" w:cs="Times New Roman"/>
          <w:color w:val="000000"/>
          <w:sz w:val="23"/>
          <w:szCs w:val="23"/>
        </w:rPr>
      </w:pPr>
    </w:p>
    <w:tbl>
      <w:tblPr>
        <w:tblW w:w="4390" w:type="dxa"/>
        <w:tblLook w:val="04A0" w:firstRow="1" w:lastRow="0" w:firstColumn="1" w:lastColumn="0" w:noHBand="0" w:noVBand="1"/>
      </w:tblPr>
      <w:tblGrid>
        <w:gridCol w:w="3823"/>
        <w:gridCol w:w="567"/>
      </w:tblGrid>
      <w:tr w:rsidR="006F36B6" w:rsidRPr="00F85F2E" w14:paraId="79B606AD" w14:textId="77777777" w:rsidTr="000F54B3">
        <w:trPr>
          <w:trHeight w:val="300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49AC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Масштабный фактор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Wi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)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EDB5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6F36B6" w:rsidRPr="00F85F2E" w14:paraId="5C276833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1774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Предсказуемость PREC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99A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</w:tr>
      <w:tr w:rsidR="006F36B6" w:rsidRPr="00F85F2E" w14:paraId="5B6BD7E6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4B0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Гибкость разработки FLEX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8DCE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6F36B6" w:rsidRPr="00F85F2E" w14:paraId="5323563A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780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Разрешение архитектуры /риска RESL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BC51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6F36B6" w:rsidRPr="00F85F2E" w14:paraId="54B8FD02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D101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Связность группы TEAM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D65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6F36B6" w:rsidRPr="00F85F2E" w14:paraId="63264A9B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060C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Зрелость процесса РМАТ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7EFC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6F36B6" w:rsidRPr="00F85F2E" w14:paraId="324EA920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07A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Сумма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8337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</w:t>
            </w:r>
          </w:p>
        </w:tc>
      </w:tr>
      <w:tr w:rsidR="006F36B6" w:rsidRPr="00F85F2E" w14:paraId="3EB8E64B" w14:textId="77777777" w:rsidTr="000F54B3">
        <w:trPr>
          <w:trHeight w:val="300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B09C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36A11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1,18</w:t>
            </w:r>
          </w:p>
        </w:tc>
      </w:tr>
    </w:tbl>
    <w:p w14:paraId="56679619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lang w:val="en-US"/>
        </w:rPr>
      </w:pPr>
    </w:p>
    <w:p w14:paraId="5EF62887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  <w:lang w:val="en-US"/>
        </w:rPr>
        <w:t>M</w:t>
      </w:r>
      <w:r w:rsidRPr="00F85F2E">
        <w:rPr>
          <w:rFonts w:ascii="Times New Roman" w:hAnsi="Times New Roman" w:cs="Times New Roman"/>
          <w:vertAlign w:val="subscript"/>
          <w:lang w:val="en-US"/>
        </w:rPr>
        <w:t>e</w:t>
      </w:r>
      <w:r w:rsidRPr="00F85F2E">
        <w:rPr>
          <w:rFonts w:ascii="Times New Roman" w:hAnsi="Times New Roman" w:cs="Times New Roman"/>
          <w:vertAlign w:val="subscript"/>
        </w:rPr>
        <w:t xml:space="preserve"> </w:t>
      </w:r>
      <w:r w:rsidRPr="00F85F2E">
        <w:rPr>
          <w:rFonts w:ascii="Times New Roman" w:hAnsi="Times New Roman" w:cs="Times New Roman"/>
        </w:rPr>
        <w:t>– множитель поправки, учитывающий влияние масштабных факторов, связанных с компанией - разработчиком</w:t>
      </w:r>
    </w:p>
    <w:p w14:paraId="247DAF04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lang w:val="en-US"/>
        </w:rPr>
      </w:pPr>
      <w:r w:rsidRPr="00F85F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5C11F7" wp14:editId="772A22B1">
            <wp:extent cx="1130935" cy="554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93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FC7B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lang w:val="en-US"/>
        </w:rPr>
      </w:pPr>
    </w:p>
    <w:tbl>
      <w:tblPr>
        <w:tblW w:w="8680" w:type="dxa"/>
        <w:tblLook w:val="04A0" w:firstRow="1" w:lastRow="0" w:firstColumn="1" w:lastColumn="0" w:noHBand="0" w:noVBand="1"/>
      </w:tblPr>
      <w:tblGrid>
        <w:gridCol w:w="6760"/>
        <w:gridCol w:w="960"/>
        <w:gridCol w:w="960"/>
      </w:tblGrid>
      <w:tr w:rsidR="006F36B6" w:rsidRPr="00F85F2E" w14:paraId="59292954" w14:textId="77777777" w:rsidTr="000F54B3">
        <w:trPr>
          <w:trHeight w:val="300"/>
        </w:trPr>
        <w:tc>
          <w:tcPr>
            <w:tcW w:w="6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ADD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Формирователи затрат для раннего этапа проектирования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AD16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BE8A6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6F36B6" w:rsidRPr="00F85F2E" w14:paraId="4AFC904B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373A1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Возможности персонала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Personnel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Capability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A17C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PERS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ADC27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6F36B6" w:rsidRPr="00F85F2E" w14:paraId="306A27CE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87C10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Надежность и сложность продукта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Product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Reliability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and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Complexity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6474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RCPX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8C89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6F36B6" w:rsidRPr="00F85F2E" w14:paraId="7E8B4E7E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E0FA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Требуемое повторное использование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Required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Reuse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BA2C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RUSE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24C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6F36B6" w:rsidRPr="00F85F2E" w14:paraId="16741D55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F344E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Трудность платформы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Platform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Difficulty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669F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PDIF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C8D44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6F36B6" w:rsidRPr="00F85F2E" w14:paraId="46E231DC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FF1F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Опытность персонала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Personnel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Experience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3FC6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5DFB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6F36B6" w:rsidRPr="00F85F2E" w14:paraId="35CDFCEF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B04B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Средства поддержки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Facilities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123F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FСIL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7F566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6F36B6" w:rsidRPr="00F85F2E" w14:paraId="6E7B47C6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1D1D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График (</w:t>
            </w: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Schedule</w:t>
            </w:r>
            <w:proofErr w:type="spellEnd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2B589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SCED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AEDA3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6F36B6" w:rsidRPr="00F85F2E" w14:paraId="486F9C5B" w14:textId="77777777" w:rsidTr="000F54B3">
        <w:trPr>
          <w:trHeight w:val="300"/>
        </w:trPr>
        <w:tc>
          <w:tcPr>
            <w:tcW w:w="6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74AA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14972" w14:textId="77777777" w:rsidR="006F36B6" w:rsidRPr="00F85F2E" w:rsidRDefault="006F36B6" w:rsidP="000F54B3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B49EC" w14:textId="77777777" w:rsidR="006F36B6" w:rsidRPr="00F85F2E" w:rsidRDefault="006F36B6" w:rsidP="000F54B3">
            <w:pPr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5F2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</w:tbl>
    <w:p w14:paraId="7CCE1CAE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</w:p>
    <w:p w14:paraId="0A2F464F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color w:val="000000"/>
          <w:sz w:val="23"/>
          <w:szCs w:val="23"/>
          <w:lang w:val="en-US"/>
        </w:rPr>
      </w:pPr>
      <w:r w:rsidRPr="00F85F2E">
        <w:rPr>
          <w:rFonts w:ascii="Times New Roman" w:hAnsi="Times New Roman" w:cs="Times New Roman"/>
        </w:rPr>
        <w:t>ЗАТРАТЫ</w:t>
      </w:r>
      <w:r w:rsidRPr="00F85F2E">
        <w:rPr>
          <w:rFonts w:ascii="Times New Roman" w:hAnsi="Times New Roman" w:cs="Times New Roman"/>
          <w:vertAlign w:val="subscript"/>
          <w:lang w:val="en-US"/>
        </w:rPr>
        <w:t>auto</w:t>
      </w:r>
      <w:r w:rsidRPr="00F85F2E">
        <w:rPr>
          <w:rFonts w:ascii="Times New Roman" w:hAnsi="Times New Roman" w:cs="Times New Roman"/>
          <w:lang w:val="en-US"/>
        </w:rPr>
        <w:t>=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 xml:space="preserve"> (</w:t>
      </w:r>
      <w:r w:rsidRPr="00F85F2E">
        <w:rPr>
          <w:rFonts w:ascii="Times New Roman" w:hAnsi="Times New Roman" w:cs="Times New Roman"/>
          <w:color w:val="000000"/>
          <w:sz w:val="23"/>
          <w:szCs w:val="23"/>
        </w:rPr>
        <w:t>К</w:t>
      </w:r>
      <w:r w:rsidRPr="00F85F2E">
        <w:rPr>
          <w:rFonts w:ascii="Times New Roman" w:hAnsi="Times New Roman" w:cs="Times New Roman"/>
          <w:color w:val="000000"/>
          <w:sz w:val="23"/>
          <w:szCs w:val="23"/>
          <w:lang w:val="en-US"/>
        </w:rPr>
        <w:t>ALOC x (AT /100)) / ATPROD,</w:t>
      </w:r>
    </w:p>
    <w:p w14:paraId="52A90B5B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  <w:color w:val="000000"/>
          <w:sz w:val="23"/>
          <w:szCs w:val="23"/>
        </w:rPr>
      </w:pPr>
      <w:r w:rsidRPr="00F85F2E">
        <w:rPr>
          <w:rFonts w:ascii="Times New Roman" w:hAnsi="Times New Roman" w:cs="Times New Roman"/>
          <w:color w:val="000000"/>
          <w:sz w:val="23"/>
          <w:szCs w:val="23"/>
        </w:rPr>
        <w:t>где</w:t>
      </w:r>
    </w:p>
    <w:p w14:paraId="3A2586EA" w14:textId="77777777" w:rsidR="006F36B6" w:rsidRPr="00F85F2E" w:rsidRDefault="006F36B6" w:rsidP="006F36B6">
      <w:pPr>
        <w:pStyle w:val="Default"/>
        <w:rPr>
          <w:sz w:val="23"/>
          <w:szCs w:val="23"/>
        </w:rPr>
      </w:pPr>
      <w:r w:rsidRPr="00F85F2E">
        <w:rPr>
          <w:sz w:val="23"/>
          <w:szCs w:val="23"/>
        </w:rPr>
        <w:t xml:space="preserve">KALOC — количество строк автоматически генерируемого кода (в тысячах строк); </w:t>
      </w:r>
    </w:p>
    <w:p w14:paraId="4CB58537" w14:textId="77777777" w:rsidR="006F36B6" w:rsidRPr="00F85F2E" w:rsidRDefault="006F36B6" w:rsidP="006F36B6">
      <w:pPr>
        <w:pStyle w:val="Default"/>
        <w:rPr>
          <w:sz w:val="23"/>
          <w:szCs w:val="23"/>
        </w:rPr>
      </w:pPr>
      <w:r w:rsidRPr="00F85F2E">
        <w:rPr>
          <w:sz w:val="23"/>
          <w:szCs w:val="23"/>
        </w:rPr>
        <w:t xml:space="preserve">AT — процент автоматически генерируемого кода (от всего кода системы); </w:t>
      </w:r>
    </w:p>
    <w:p w14:paraId="6AC47063" w14:textId="77777777" w:rsidR="006F36B6" w:rsidRPr="00F85F2E" w:rsidRDefault="006F36B6" w:rsidP="006F36B6">
      <w:pPr>
        <w:pStyle w:val="Default"/>
        <w:rPr>
          <w:sz w:val="23"/>
          <w:szCs w:val="23"/>
        </w:rPr>
      </w:pPr>
      <w:r w:rsidRPr="00F85F2E">
        <w:rPr>
          <w:sz w:val="23"/>
          <w:szCs w:val="23"/>
        </w:rPr>
        <w:t xml:space="preserve">ATPROD — производительность автоматической генерации кода. </w:t>
      </w:r>
    </w:p>
    <w:p w14:paraId="0D1864E7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</w:p>
    <w:p w14:paraId="7BE3AAC9" w14:textId="77777777" w:rsidR="006F36B6" w:rsidRPr="00F85F2E" w:rsidRDefault="006F36B6" w:rsidP="006F36B6">
      <w:pPr>
        <w:pStyle w:val="ListParagraph"/>
        <w:ind w:left="0"/>
        <w:rPr>
          <w:rFonts w:ascii="Times New Roman" w:hAnsi="Times New Roman" w:cs="Times New Roman"/>
        </w:rPr>
      </w:pPr>
      <w:r w:rsidRPr="00F85F2E">
        <w:rPr>
          <w:rFonts w:ascii="Times New Roman" w:hAnsi="Times New Roman" w:cs="Times New Roman"/>
        </w:rPr>
        <w:t>ЗАТРАТЫ</w:t>
      </w:r>
      <w:r w:rsidRPr="00F85F2E">
        <w:rPr>
          <w:rFonts w:ascii="Times New Roman" w:hAnsi="Times New Roman" w:cs="Times New Roman"/>
          <w:vertAlign w:val="subscript"/>
          <w:lang w:val="en-US"/>
        </w:rPr>
        <w:t>auto</w:t>
      </w:r>
      <w:r w:rsidRPr="00F85F2E">
        <w:rPr>
          <w:rFonts w:ascii="Times New Roman" w:hAnsi="Times New Roman" w:cs="Times New Roman"/>
          <w:lang w:val="en-US"/>
        </w:rPr>
        <w:t>=</w:t>
      </w:r>
      <w:r w:rsidRPr="00F85F2E">
        <w:rPr>
          <w:rFonts w:ascii="Times New Roman" w:hAnsi="Times New Roman" w:cs="Times New Roman"/>
        </w:rPr>
        <w:t xml:space="preserve"> </w:t>
      </w:r>
      <w:r w:rsidRPr="00F85F2E">
        <w:rPr>
          <w:rFonts w:ascii="Times New Roman" w:hAnsi="Times New Roman" w:cs="Times New Roman"/>
          <w:lang w:val="en-US"/>
        </w:rPr>
        <w:t>(5000*(30/100))/1000</w:t>
      </w:r>
      <w:r w:rsidRPr="00F85F2E">
        <w:rPr>
          <w:rFonts w:ascii="Times New Roman" w:hAnsi="Times New Roman" w:cs="Times New Roman"/>
        </w:rPr>
        <w:t>=1,5</w:t>
      </w:r>
    </w:p>
    <w:p w14:paraId="681BDC0D" w14:textId="77777777" w:rsidR="006F36B6" w:rsidRPr="00F85F2E" w:rsidRDefault="006F36B6" w:rsidP="006F36B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F85F2E">
        <w:rPr>
          <w:rFonts w:ascii="Times New Roman" w:hAnsi="Times New Roman" w:cs="Times New Roman"/>
        </w:rPr>
        <w:t>ЗАТРАТЫ =2,5*13,5</w:t>
      </w:r>
      <w:r w:rsidRPr="00F85F2E">
        <w:rPr>
          <w:rFonts w:ascii="Times New Roman" w:hAnsi="Times New Roman" w:cs="Times New Roman"/>
          <w:vertAlign w:val="superscript"/>
        </w:rPr>
        <w:t>1,18</w:t>
      </w:r>
      <w:r w:rsidRPr="00F85F2E">
        <w:rPr>
          <w:rFonts w:ascii="Times New Roman" w:hAnsi="Times New Roman" w:cs="Times New Roman"/>
        </w:rPr>
        <w:t>*4+1,5=</w:t>
      </w:r>
      <w:r w:rsidRPr="00F85F2E">
        <w:rPr>
          <w:rFonts w:ascii="Times New Roman" w:hAnsi="Times New Roman" w:cs="Times New Roman"/>
          <w:color w:val="000000"/>
        </w:rPr>
        <w:t xml:space="preserve"> 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217,172[чел./мес.]</w:t>
      </w:r>
    </w:p>
    <w:p w14:paraId="0FD5C275" w14:textId="77777777" w:rsidR="006F36B6" w:rsidRPr="00F85F2E" w:rsidRDefault="006F36B6" w:rsidP="006F36B6">
      <w:pPr>
        <w:pStyle w:val="ListParagraph"/>
        <w:widowControl/>
        <w:numPr>
          <w:ilvl w:val="0"/>
          <w:numId w:val="5"/>
        </w:numPr>
        <w:suppressAutoHyphens w:val="0"/>
        <w:spacing w:after="16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Расчет длительности и стоимости разработки</w:t>
      </w:r>
    </w:p>
    <w:p w14:paraId="1691ACEB" w14:textId="77777777" w:rsidR="006F36B6" w:rsidRPr="00F85F2E" w:rsidRDefault="006F36B6" w:rsidP="006F36B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 xml:space="preserve">Предположим, что в проекте задействовано 10 разработчиков, что означает продолжительность проекта в ~22 месяца. При средних затратах на разработчика в 100 </w:t>
      </w:r>
      <w:proofErr w:type="spellStart"/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т.р</w:t>
      </w:r>
      <w:proofErr w:type="spellEnd"/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./мес. Стоимость проекта составит 21 700 000 р.</w:t>
      </w:r>
    </w:p>
    <w:p w14:paraId="6DA35F80" w14:textId="77777777" w:rsidR="006F36B6" w:rsidRPr="00F85F2E" w:rsidRDefault="006F36B6" w:rsidP="006F36B6">
      <w:pPr>
        <w:pStyle w:val="ListParagraph"/>
        <w:widowControl/>
        <w:numPr>
          <w:ilvl w:val="0"/>
          <w:numId w:val="9"/>
        </w:numPr>
        <w:suppressAutoHyphens w:val="0"/>
        <w:spacing w:after="16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Зависимости между параметрами модели</w:t>
      </w:r>
    </w:p>
    <w:p w14:paraId="2F93B12E" w14:textId="77777777" w:rsidR="006F36B6" w:rsidRPr="00F85F2E" w:rsidRDefault="006F36B6" w:rsidP="006F36B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Зависимости между параметрами модели рассмотрим на примере взаимосвязи масштабных факторов. Так, гибкость разработки(</w:t>
      </w:r>
      <w:r w:rsidRPr="00F85F2E">
        <w:rPr>
          <w:rFonts w:ascii="Times New Roman" w:eastAsia="Times New Roman" w:hAnsi="Times New Roman" w:cs="Times New Roman"/>
          <w:color w:val="000000"/>
          <w:lang w:val="en-US" w:eastAsia="ru-RU"/>
        </w:rPr>
        <w:t>FLEX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 xml:space="preserve">) отрицательно влияет на зрелость процесса </w:t>
      </w:r>
      <w:r w:rsidRPr="00F85F2E">
        <w:rPr>
          <w:rFonts w:ascii="Times New Roman" w:eastAsia="Times New Roman" w:hAnsi="Times New Roman" w:cs="Times New Roman"/>
          <w:color w:val="000000"/>
          <w:lang w:val="en-US" w:eastAsia="ru-RU"/>
        </w:rPr>
        <w:t>PMAT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, так что увеличение одного параметра приводит к уменьшению другого. Наоборот, увеличение предсказуемости (</w:t>
      </w:r>
      <w:r w:rsidRPr="00F85F2E">
        <w:rPr>
          <w:rFonts w:ascii="Times New Roman" w:eastAsia="Times New Roman" w:hAnsi="Times New Roman" w:cs="Times New Roman"/>
          <w:color w:val="000000"/>
          <w:lang w:val="en-US" w:eastAsia="ru-RU"/>
        </w:rPr>
        <w:t>PREC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) уменьшает разрешение риска (</w:t>
      </w:r>
      <w:r w:rsidRPr="00F85F2E">
        <w:rPr>
          <w:rFonts w:ascii="Times New Roman" w:eastAsia="Times New Roman" w:hAnsi="Times New Roman" w:cs="Times New Roman"/>
          <w:color w:val="000000"/>
          <w:lang w:val="en-US" w:eastAsia="ru-RU"/>
        </w:rPr>
        <w:t>RESL</w:t>
      </w: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 xml:space="preserve">). </w:t>
      </w:r>
    </w:p>
    <w:p w14:paraId="5000F8F8" w14:textId="77777777" w:rsidR="006F36B6" w:rsidRPr="00F85F2E" w:rsidRDefault="006F36B6" w:rsidP="006F36B6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F85F2E">
        <w:rPr>
          <w:rFonts w:ascii="Times New Roman" w:eastAsia="Times New Roman" w:hAnsi="Times New Roman" w:cs="Times New Roman"/>
          <w:color w:val="000000"/>
          <w:lang w:eastAsia="ru-RU"/>
        </w:rPr>
        <w:t>Варьируя масштабные факторы, можно получить оптимальное значение (локальный минимум) для конкретной организации , в которой ведется разработка. Но для этого необходимо в течение длительного времени собирать метрики масштабных факторов в данной организации, что является непростой задачей.</w:t>
      </w:r>
    </w:p>
    <w:p w14:paraId="6219B483" w14:textId="77777777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418AA8C9" w14:textId="7F79FDC8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0609EEE6" w14:textId="77777777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b/>
          <w:bCs/>
          <w:sz w:val="24"/>
        </w:rPr>
      </w:pPr>
    </w:p>
    <w:p w14:paraId="5C98D9E1" w14:textId="77777777" w:rsidR="006F36B6" w:rsidRPr="00F85F2E" w:rsidRDefault="006F36B6" w:rsidP="006F36B6">
      <w:pPr>
        <w:tabs>
          <w:tab w:val="left" w:pos="720"/>
        </w:tabs>
        <w:spacing w:line="288" w:lineRule="auto"/>
        <w:ind w:left="720"/>
        <w:rPr>
          <w:rFonts w:ascii="Times New Roman" w:hAnsi="Times New Roman" w:cs="Times New Roman"/>
          <w:sz w:val="24"/>
        </w:rPr>
      </w:pPr>
    </w:p>
    <w:p w14:paraId="54452A2F" w14:textId="77777777" w:rsidR="00287759" w:rsidRPr="00F85F2E" w:rsidRDefault="00287759">
      <w:pPr>
        <w:rPr>
          <w:rFonts w:ascii="Times New Roman" w:hAnsi="Times New Roman" w:cs="Times New Roman"/>
        </w:rPr>
      </w:pPr>
    </w:p>
    <w:sectPr w:rsidR="00287759" w:rsidRPr="00F85F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roman"/>
    <w:pitch w:val="variable"/>
    <w:sig w:usb0="00000003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3" w15:restartNumberingAfterBreak="0">
    <w:nsid w:val="05372EC1"/>
    <w:multiLevelType w:val="hybridMultilevel"/>
    <w:tmpl w:val="194CC4F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04532"/>
    <w:multiLevelType w:val="hybridMultilevel"/>
    <w:tmpl w:val="805019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80FBE"/>
    <w:multiLevelType w:val="hybridMultilevel"/>
    <w:tmpl w:val="194CC4F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21E80"/>
    <w:multiLevelType w:val="hybridMultilevel"/>
    <w:tmpl w:val="BB02AB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6745EC"/>
    <w:multiLevelType w:val="hybridMultilevel"/>
    <w:tmpl w:val="7DB40288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140D667A"/>
    <w:multiLevelType w:val="hybridMultilevel"/>
    <w:tmpl w:val="CFF21A5A"/>
    <w:lvl w:ilvl="0" w:tplc="D3785D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B60CAD"/>
    <w:multiLevelType w:val="hybridMultilevel"/>
    <w:tmpl w:val="105E4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504D8"/>
    <w:multiLevelType w:val="multilevel"/>
    <w:tmpl w:val="DB864D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20C14255"/>
    <w:multiLevelType w:val="hybridMultilevel"/>
    <w:tmpl w:val="D8D4CD5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97367"/>
    <w:multiLevelType w:val="hybridMultilevel"/>
    <w:tmpl w:val="127C6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503F0"/>
    <w:multiLevelType w:val="hybridMultilevel"/>
    <w:tmpl w:val="9964144E"/>
    <w:lvl w:ilvl="0" w:tplc="0419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4" w15:restartNumberingAfterBreak="0">
    <w:nsid w:val="3E3A7BC4"/>
    <w:multiLevelType w:val="hybridMultilevel"/>
    <w:tmpl w:val="A9640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146B5"/>
    <w:multiLevelType w:val="hybridMultilevel"/>
    <w:tmpl w:val="8C786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93AED"/>
    <w:multiLevelType w:val="hybridMultilevel"/>
    <w:tmpl w:val="05EED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1676B7"/>
    <w:multiLevelType w:val="hybridMultilevel"/>
    <w:tmpl w:val="234A42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5656C5"/>
    <w:multiLevelType w:val="hybridMultilevel"/>
    <w:tmpl w:val="3D72BC0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5A652BDF"/>
    <w:multiLevelType w:val="hybridMultilevel"/>
    <w:tmpl w:val="73A04B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4A440C"/>
    <w:multiLevelType w:val="hybridMultilevel"/>
    <w:tmpl w:val="2ED2B0EE"/>
    <w:lvl w:ilvl="0" w:tplc="D7CEAA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7C156C"/>
    <w:multiLevelType w:val="hybridMultilevel"/>
    <w:tmpl w:val="194CC4F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753DF"/>
    <w:multiLevelType w:val="multilevel"/>
    <w:tmpl w:val="AFDAEBC8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3" w15:restartNumberingAfterBreak="0">
    <w:nsid w:val="6F0B4AE5"/>
    <w:multiLevelType w:val="hybridMultilevel"/>
    <w:tmpl w:val="52F84C74"/>
    <w:lvl w:ilvl="0" w:tplc="ED94EC3C">
      <w:start w:val="6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3F001C5"/>
    <w:multiLevelType w:val="multilevel"/>
    <w:tmpl w:val="AFDAEBC8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5" w15:restartNumberingAfterBreak="0">
    <w:nsid w:val="7805211D"/>
    <w:multiLevelType w:val="hybridMultilevel"/>
    <w:tmpl w:val="018EF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687716"/>
    <w:multiLevelType w:val="hybridMultilevel"/>
    <w:tmpl w:val="A9A49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4"/>
  </w:num>
  <w:num w:numId="5">
    <w:abstractNumId w:val="11"/>
  </w:num>
  <w:num w:numId="6">
    <w:abstractNumId w:val="5"/>
  </w:num>
  <w:num w:numId="7">
    <w:abstractNumId w:val="21"/>
  </w:num>
  <w:num w:numId="8">
    <w:abstractNumId w:val="3"/>
  </w:num>
  <w:num w:numId="9">
    <w:abstractNumId w:val="23"/>
  </w:num>
  <w:num w:numId="10">
    <w:abstractNumId w:val="18"/>
  </w:num>
  <w:num w:numId="11">
    <w:abstractNumId w:val="7"/>
  </w:num>
  <w:num w:numId="12">
    <w:abstractNumId w:val="26"/>
  </w:num>
  <w:num w:numId="13">
    <w:abstractNumId w:val="13"/>
  </w:num>
  <w:num w:numId="14">
    <w:abstractNumId w:val="22"/>
  </w:num>
  <w:num w:numId="15">
    <w:abstractNumId w:val="10"/>
  </w:num>
  <w:num w:numId="16">
    <w:abstractNumId w:val="15"/>
  </w:num>
  <w:num w:numId="17">
    <w:abstractNumId w:val="14"/>
  </w:num>
  <w:num w:numId="18">
    <w:abstractNumId w:val="4"/>
  </w:num>
  <w:num w:numId="19">
    <w:abstractNumId w:val="19"/>
  </w:num>
  <w:num w:numId="20">
    <w:abstractNumId w:val="17"/>
  </w:num>
  <w:num w:numId="21">
    <w:abstractNumId w:val="25"/>
  </w:num>
  <w:num w:numId="22">
    <w:abstractNumId w:val="12"/>
  </w:num>
  <w:num w:numId="23">
    <w:abstractNumId w:val="9"/>
  </w:num>
  <w:num w:numId="24">
    <w:abstractNumId w:val="8"/>
  </w:num>
  <w:num w:numId="25">
    <w:abstractNumId w:val="20"/>
  </w:num>
  <w:num w:numId="26">
    <w:abstractNumId w:val="16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90"/>
    <w:rsid w:val="00064253"/>
    <w:rsid w:val="000B189F"/>
    <w:rsid w:val="000F54B3"/>
    <w:rsid w:val="001F685F"/>
    <w:rsid w:val="00287759"/>
    <w:rsid w:val="002B0FE1"/>
    <w:rsid w:val="002E5D58"/>
    <w:rsid w:val="0032379E"/>
    <w:rsid w:val="003244DA"/>
    <w:rsid w:val="003F2974"/>
    <w:rsid w:val="00434481"/>
    <w:rsid w:val="0046306D"/>
    <w:rsid w:val="004A0F45"/>
    <w:rsid w:val="005109BE"/>
    <w:rsid w:val="005122AB"/>
    <w:rsid w:val="00593F4D"/>
    <w:rsid w:val="005B735D"/>
    <w:rsid w:val="00644FB2"/>
    <w:rsid w:val="006C480B"/>
    <w:rsid w:val="006F0FCB"/>
    <w:rsid w:val="006F36B6"/>
    <w:rsid w:val="00751A03"/>
    <w:rsid w:val="00762F35"/>
    <w:rsid w:val="0078455B"/>
    <w:rsid w:val="007D7F87"/>
    <w:rsid w:val="00803965"/>
    <w:rsid w:val="008268D1"/>
    <w:rsid w:val="00845C89"/>
    <w:rsid w:val="0089123C"/>
    <w:rsid w:val="008927AE"/>
    <w:rsid w:val="009233A1"/>
    <w:rsid w:val="00947C23"/>
    <w:rsid w:val="00950E68"/>
    <w:rsid w:val="00983A90"/>
    <w:rsid w:val="00A1654A"/>
    <w:rsid w:val="00A36C26"/>
    <w:rsid w:val="00A41ADC"/>
    <w:rsid w:val="00A90DFA"/>
    <w:rsid w:val="00A97E91"/>
    <w:rsid w:val="00AF0A64"/>
    <w:rsid w:val="00B22A01"/>
    <w:rsid w:val="00B22A0B"/>
    <w:rsid w:val="00B35928"/>
    <w:rsid w:val="00B5691C"/>
    <w:rsid w:val="00BA2621"/>
    <w:rsid w:val="00C37087"/>
    <w:rsid w:val="00D65AB2"/>
    <w:rsid w:val="00DC3EB0"/>
    <w:rsid w:val="00DD1272"/>
    <w:rsid w:val="00E16A1B"/>
    <w:rsid w:val="00E45AE1"/>
    <w:rsid w:val="00EA432B"/>
    <w:rsid w:val="00EB2601"/>
    <w:rsid w:val="00EB5A0E"/>
    <w:rsid w:val="00F85F2E"/>
    <w:rsid w:val="00FA3F1E"/>
    <w:rsid w:val="00FC1D2C"/>
    <w:rsid w:val="00FC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1E070"/>
  <w15:chartTrackingRefBased/>
  <w15:docId w15:val="{9A385655-8367-448E-BD77-5E352A7F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A90"/>
    <w:pPr>
      <w:widowControl w:val="0"/>
      <w:suppressAutoHyphens/>
      <w:spacing w:after="0" w:line="240" w:lineRule="auto"/>
    </w:pPr>
    <w:rPr>
      <w:rFonts w:ascii="Arial" w:eastAsia="Arial Unicode MS" w:hAnsi="Arial" w:cs="Arial"/>
      <w:kern w:val="1"/>
      <w:sz w:val="20"/>
      <w:szCs w:val="24"/>
      <w:lang w:eastAsia="ar-SA"/>
    </w:rPr>
  </w:style>
  <w:style w:type="paragraph" w:styleId="Heading6">
    <w:name w:val="heading 6"/>
    <w:basedOn w:val="Normal"/>
    <w:next w:val="Normal"/>
    <w:link w:val="Heading6Char"/>
    <w:uiPriority w:val="99"/>
    <w:qFormat/>
    <w:rsid w:val="003244DA"/>
    <w:pPr>
      <w:suppressAutoHyphens w:val="0"/>
      <w:autoSpaceDE w:val="0"/>
      <w:autoSpaceDN w:val="0"/>
      <w:adjustRightInd w:val="0"/>
      <w:jc w:val="center"/>
      <w:outlineLvl w:val="5"/>
    </w:pPr>
    <w:rPr>
      <w:rFonts w:ascii="Times New Roman" w:eastAsiaTheme="minorEastAsia" w:hAnsi="Times New Roman" w:cs="Times New Roman"/>
      <w:b/>
      <w:bCs/>
      <w:kern w:val="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A90"/>
    <w:pPr>
      <w:ind w:left="720"/>
      <w:contextualSpacing/>
    </w:pPr>
  </w:style>
  <w:style w:type="paragraph" w:customStyle="1" w:styleId="Default">
    <w:name w:val="Default"/>
    <w:rsid w:val="006F36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2E5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F4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F4D"/>
    <w:rPr>
      <w:rFonts w:ascii="Segoe UI" w:eastAsia="Arial Unicode MS" w:hAnsi="Segoe UI" w:cs="Segoe UI"/>
      <w:kern w:val="1"/>
      <w:sz w:val="18"/>
      <w:szCs w:val="18"/>
      <w:lang w:eastAsia="ar-SA"/>
    </w:rPr>
  </w:style>
  <w:style w:type="character" w:styleId="Emphasis">
    <w:name w:val="Emphasis"/>
    <w:basedOn w:val="DefaultParagraphFont"/>
    <w:uiPriority w:val="20"/>
    <w:qFormat/>
    <w:rsid w:val="008268D1"/>
    <w:rPr>
      <w:i/>
      <w:iCs/>
    </w:rPr>
  </w:style>
  <w:style w:type="character" w:customStyle="1" w:styleId="Heading6Char">
    <w:name w:val="Heading 6 Char"/>
    <w:basedOn w:val="DefaultParagraphFont"/>
    <w:link w:val="Heading6"/>
    <w:uiPriority w:val="99"/>
    <w:rsid w:val="003244DA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A0F45"/>
    <w:pPr>
      <w:widowControl/>
      <w:suppressAutoHyphens w:val="0"/>
      <w:spacing w:after="120" w:line="480" w:lineRule="auto"/>
    </w:pPr>
    <w:rPr>
      <w:rFonts w:ascii="Calibri" w:eastAsia="Calibri" w:hAnsi="Calibri" w:cs="Times New Roman"/>
      <w:kern w:val="0"/>
      <w:sz w:val="22"/>
      <w:szCs w:val="22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A0F45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A0F45"/>
    <w:pPr>
      <w:widowControl/>
      <w:suppressAutoHyphens w:val="0"/>
      <w:spacing w:after="120"/>
    </w:pPr>
    <w:rPr>
      <w:rFonts w:ascii="Calibri" w:eastAsia="Calibri" w:hAnsi="Calibri" w:cs="Times New Roman"/>
      <w:kern w:val="0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A0F45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4A0F45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29</Pages>
  <Words>4435</Words>
  <Characters>25281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Бодунов</dc:creator>
  <cp:keywords/>
  <dc:description/>
  <cp:lastModifiedBy>Александр Бодунов</cp:lastModifiedBy>
  <cp:revision>3</cp:revision>
  <cp:lastPrinted>2019-11-06T19:02:00Z</cp:lastPrinted>
  <dcterms:created xsi:type="dcterms:W3CDTF">2020-02-24T13:26:00Z</dcterms:created>
  <dcterms:modified xsi:type="dcterms:W3CDTF">2019-11-07T21:28:00Z</dcterms:modified>
</cp:coreProperties>
</file>